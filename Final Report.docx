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49F1" w:rsidRDefault="009649F1" w:rsidP="00890C25"/>
    <w:p w:rsidR="009649F1" w:rsidRPr="00ED482E" w:rsidRDefault="009649F1" w:rsidP="00890C25"/>
    <w:p w:rsidR="009649F1" w:rsidRPr="00ED482E" w:rsidRDefault="009649F1" w:rsidP="00890C25"/>
    <w:p w:rsidR="009649F1" w:rsidRDefault="009649F1" w:rsidP="00890C25"/>
    <w:p w:rsidR="00125595" w:rsidRDefault="00125595" w:rsidP="00890C25"/>
    <w:p w:rsidR="000D5834" w:rsidRPr="00ED482E" w:rsidRDefault="000D5834" w:rsidP="00890C25"/>
    <w:p w:rsidR="009649F1" w:rsidRPr="00ED482E" w:rsidRDefault="009649F1" w:rsidP="00890C25"/>
    <w:p w:rsidR="009649F1" w:rsidRPr="00ED482E" w:rsidRDefault="009649F1" w:rsidP="00125595">
      <w:pPr>
        <w:jc w:val="center"/>
      </w:pPr>
      <w:r w:rsidRPr="00ED482E">
        <w:t>Fingerprint Recognition Using Image Processing</w:t>
      </w:r>
    </w:p>
    <w:p w:rsidR="009649F1" w:rsidRDefault="009649F1" w:rsidP="00125595">
      <w:pPr>
        <w:jc w:val="center"/>
      </w:pPr>
      <w:r w:rsidRPr="00ED482E">
        <w:t xml:space="preserve">Morgan Leake and Rochelle </w:t>
      </w:r>
      <w:proofErr w:type="spellStart"/>
      <w:r w:rsidRPr="00ED482E">
        <w:t>Mattern</w:t>
      </w:r>
      <w:proofErr w:type="spellEnd"/>
    </w:p>
    <w:p w:rsidR="009649F1" w:rsidRPr="00ED482E" w:rsidRDefault="00515330" w:rsidP="00125595">
      <w:pPr>
        <w:jc w:val="center"/>
      </w:pPr>
      <w:r>
        <w:t>March 24, 2013</w:t>
      </w:r>
    </w:p>
    <w:p w:rsidR="009649F1" w:rsidRPr="00ED482E" w:rsidRDefault="009649F1" w:rsidP="00125595">
      <w:pPr>
        <w:jc w:val="center"/>
      </w:pPr>
    </w:p>
    <w:p w:rsidR="009649F1" w:rsidRPr="00ED482E" w:rsidRDefault="009649F1" w:rsidP="00890C25"/>
    <w:p w:rsidR="009649F1" w:rsidRPr="00ED482E" w:rsidRDefault="009649F1" w:rsidP="00890C25"/>
    <w:p w:rsidR="009649F1" w:rsidRPr="00ED482E" w:rsidRDefault="009649F1" w:rsidP="00890C25"/>
    <w:p w:rsidR="009649F1" w:rsidRPr="00ED482E" w:rsidRDefault="009649F1" w:rsidP="00890C25"/>
    <w:p w:rsidR="009649F1" w:rsidRPr="00ED482E" w:rsidRDefault="009649F1" w:rsidP="00890C25"/>
    <w:p w:rsidR="009649F1" w:rsidRPr="00ED482E" w:rsidRDefault="009649F1" w:rsidP="00890C25"/>
    <w:p w:rsidR="009649F1" w:rsidRPr="00ED482E" w:rsidRDefault="009649F1" w:rsidP="00890C25"/>
    <w:p w:rsidR="009649F1" w:rsidRPr="00ED482E" w:rsidRDefault="009649F1" w:rsidP="00890C25"/>
    <w:p w:rsidR="009649F1" w:rsidRPr="00ED482E" w:rsidRDefault="009649F1" w:rsidP="00890C25"/>
    <w:p w:rsidR="00ED482E" w:rsidRDefault="00ED482E" w:rsidP="00890C25">
      <w:r>
        <w:br w:type="page"/>
      </w:r>
    </w:p>
    <w:p w:rsidR="009649F1" w:rsidRPr="00ED482E" w:rsidRDefault="009649F1" w:rsidP="00B17D8B">
      <w:pPr>
        <w:pStyle w:val="ColorfulList-Accent11"/>
        <w:numPr>
          <w:ilvl w:val="0"/>
          <w:numId w:val="1"/>
        </w:numPr>
        <w:tabs>
          <w:tab w:val="clear" w:pos="360"/>
          <w:tab w:val="num" w:pos="720"/>
        </w:tabs>
        <w:spacing w:after="0" w:line="480" w:lineRule="auto"/>
        <w:ind w:left="1080" w:hanging="720"/>
        <w:rPr>
          <w:rFonts w:ascii="Times New Roman" w:hAnsi="Times New Roman"/>
          <w:b/>
          <w:sz w:val="24"/>
          <w:szCs w:val="24"/>
        </w:rPr>
      </w:pPr>
      <w:r w:rsidRPr="00ED482E">
        <w:rPr>
          <w:rFonts w:ascii="Times New Roman" w:hAnsi="Times New Roman"/>
          <w:b/>
          <w:sz w:val="24"/>
          <w:szCs w:val="24"/>
          <w:u w:val="single"/>
        </w:rPr>
        <w:lastRenderedPageBreak/>
        <w:t>Abstract</w:t>
      </w:r>
    </w:p>
    <w:p w:rsidR="009649F1" w:rsidRPr="00125595" w:rsidRDefault="009649F1" w:rsidP="00890C25">
      <w:pPr>
        <w:rPr>
          <w:b/>
        </w:rPr>
      </w:pPr>
      <w:r w:rsidRPr="00125595">
        <w:rPr>
          <w:b/>
        </w:rPr>
        <w:tab/>
        <w:t>Image processing and correlation have helped fingerprints become a reliable method of identification. Fingerprints possess many qualities which make</w:t>
      </w:r>
      <w:r w:rsidR="00AA6A56" w:rsidRPr="00125595">
        <w:rPr>
          <w:b/>
        </w:rPr>
        <w:t>s them</w:t>
      </w:r>
      <w:r w:rsidRPr="00125595">
        <w:rPr>
          <w:b/>
        </w:rPr>
        <w:t xml:space="preserve"> a unique identification form. These qualities include universality, the fact that each human possess</w:t>
      </w:r>
      <w:r w:rsidR="004E0B60" w:rsidRPr="00125595">
        <w:rPr>
          <w:b/>
        </w:rPr>
        <w:t>es</w:t>
      </w:r>
      <w:r w:rsidRPr="00125595">
        <w:rPr>
          <w:b/>
        </w:rPr>
        <w:t xml:space="preserve"> a fingerprint; uniqueness, the fact that no two humans possess the exact same fingerprint; and consistency, the fact that it does not change with age. Fingerprint patterns can be grouped into different categories such as loops, arches, and whorls. Each unique fingerprint is comprised of different arrangements of the patterns. Two methods of fingerprint comparison are commonly used: correla</w:t>
      </w:r>
      <w:r w:rsidR="004E0B60" w:rsidRPr="00125595">
        <w:rPr>
          <w:b/>
        </w:rPr>
        <w:t>tion and minutiae. Both methods</w:t>
      </w:r>
      <w:r w:rsidRPr="00125595">
        <w:rPr>
          <w:b/>
        </w:rPr>
        <w:t xml:space="preserve"> require prior image processing in order to assure that the images being compared are not negatively affected by a difference in image quality. Such processing can include noise filtering, </w:t>
      </w:r>
      <w:proofErr w:type="spellStart"/>
      <w:r w:rsidRPr="00125595">
        <w:rPr>
          <w:b/>
        </w:rPr>
        <w:t>binarization</w:t>
      </w:r>
      <w:proofErr w:type="spellEnd"/>
      <w:r w:rsidRPr="00125595">
        <w:rPr>
          <w:b/>
        </w:rPr>
        <w:t xml:space="preserve"> and thinning. The method used in </w:t>
      </w:r>
      <w:r w:rsidR="00DD4CA7">
        <w:rPr>
          <w:b/>
        </w:rPr>
        <w:t>this investigation</w:t>
      </w:r>
      <w:r w:rsidRPr="00125595">
        <w:rPr>
          <w:b/>
        </w:rPr>
        <w:t xml:space="preserve"> will encompass the use of image filtering</w:t>
      </w:r>
      <w:r w:rsidR="00892D47">
        <w:rPr>
          <w:b/>
        </w:rPr>
        <w:t>,</w:t>
      </w:r>
      <w:r w:rsidRPr="00125595">
        <w:rPr>
          <w:b/>
        </w:rPr>
        <w:t xml:space="preserve"> cleaning, and correlation in order to create a</w:t>
      </w:r>
      <w:r w:rsidR="004E0B60" w:rsidRPr="00125595">
        <w:rPr>
          <w:b/>
        </w:rPr>
        <w:t>n</w:t>
      </w:r>
      <w:r w:rsidRPr="00125595">
        <w:rPr>
          <w:b/>
        </w:rPr>
        <w:t xml:space="preserve"> algorithm to compare fingerprints.</w:t>
      </w:r>
    </w:p>
    <w:p w:rsidR="009649F1" w:rsidRPr="00ED482E" w:rsidRDefault="009649F1" w:rsidP="00B17D8B">
      <w:pPr>
        <w:pStyle w:val="ColorfulList-Accent11"/>
        <w:numPr>
          <w:ilvl w:val="0"/>
          <w:numId w:val="1"/>
        </w:numPr>
        <w:tabs>
          <w:tab w:val="clear" w:pos="360"/>
          <w:tab w:val="num" w:pos="720"/>
        </w:tabs>
        <w:spacing w:after="0" w:line="480" w:lineRule="auto"/>
        <w:ind w:left="1080" w:hanging="720"/>
        <w:rPr>
          <w:rFonts w:ascii="Times New Roman" w:hAnsi="Times New Roman"/>
          <w:sz w:val="24"/>
          <w:szCs w:val="24"/>
        </w:rPr>
      </w:pPr>
      <w:r w:rsidRPr="00ED482E">
        <w:rPr>
          <w:rFonts w:ascii="Times New Roman" w:hAnsi="Times New Roman"/>
          <w:sz w:val="24"/>
          <w:szCs w:val="24"/>
          <w:u w:val="single"/>
        </w:rPr>
        <w:t>Background</w:t>
      </w:r>
    </w:p>
    <w:p w:rsidR="009649F1" w:rsidRPr="00ED482E" w:rsidRDefault="009649F1" w:rsidP="00890C25">
      <w:r w:rsidRPr="00ED482E">
        <w:tab/>
        <w:t xml:space="preserve">Fingerprint recognition first became a dependable form of human identification in the late 1960s due to increasing developments in computer technology. Advancements have led to image capturing and processing automation which has made this form of identification more desirable due to increasing ease. The three major reasons that identification through fingerprinting is extremely reliable </w:t>
      </w:r>
      <w:r w:rsidR="00892D47">
        <w:t>include</w:t>
      </w:r>
      <w:r w:rsidRPr="00ED482E">
        <w:t xml:space="preserve"> fingerprints are universal to all humans, they are unique to each person, and they remain consistent with aging. Many of these qualities do not hold true for other forms of identification, which is what makes this method so widely used. Fingerprints as a form of identification ha</w:t>
      </w:r>
      <w:r w:rsidR="00DD4CA7">
        <w:t>ve</w:t>
      </w:r>
      <w:r w:rsidRPr="00ED482E">
        <w:t xml:space="preserve"> become one of</w:t>
      </w:r>
      <w:r w:rsidR="00C5618F" w:rsidRPr="00ED482E">
        <w:t xml:space="preserve"> the most well-known biometrics [</w:t>
      </w:r>
      <w:r w:rsidR="00034B7C" w:rsidRPr="00ED482E">
        <w:t>2</w:t>
      </w:r>
      <w:r w:rsidR="00C5618F" w:rsidRPr="00ED482E">
        <w:t>].</w:t>
      </w:r>
    </w:p>
    <w:p w:rsidR="008A50A3" w:rsidRDefault="009649F1" w:rsidP="00890C25">
      <w:pPr>
        <w:ind w:firstLine="720"/>
        <w:rPr>
          <w:b/>
        </w:rPr>
      </w:pPr>
      <w:r w:rsidRPr="00ED482E">
        <w:lastRenderedPageBreak/>
        <w:t>Fingerprints can be divided into different groups</w:t>
      </w:r>
      <w:r w:rsidR="004E0B60" w:rsidRPr="00ED482E">
        <w:t xml:space="preserve">, </w:t>
      </w:r>
      <w:r w:rsidRPr="00ED482E">
        <w:t>which are based upon the type of pattern. An English scientist, Sir Francis Galton, was the first to suggest a system of classification for fingerprints in the late nineteenth century. His classification system was based on grouping the patterns into arches, loops, and whorls</w:t>
      </w:r>
      <w:r w:rsidR="00892D47">
        <w:t>. T</w:t>
      </w:r>
      <w:r w:rsidRPr="00ED482E">
        <w:t>he points used for identification were generally referred to as “Galton points.” Galton’s identification system was based on a three-way process. The process begins by looking at “the shapes and contours of individual patterns” as observed from either an ink-based print or a digitally acquired print</w:t>
      </w:r>
      <w:r w:rsidR="006D50B2" w:rsidRPr="00ED482E">
        <w:t xml:space="preserve"> with s</w:t>
      </w:r>
      <w:r w:rsidRPr="00ED482E">
        <w:t>pecial attention paid to the size of the fingerprint. One method used to quantify the size is to count the individual ridges found in the loops</w:t>
      </w:r>
      <w:r w:rsidR="00C5618F" w:rsidRPr="00ED482E">
        <w:t xml:space="preserve"> [</w:t>
      </w:r>
      <w:r w:rsidR="00034B7C" w:rsidRPr="00ED482E">
        <w:t>3</w:t>
      </w:r>
      <w:r w:rsidR="00C5618F" w:rsidRPr="00ED482E">
        <w:t>]</w:t>
      </w:r>
      <w:r w:rsidRPr="00ED482E">
        <w:t>. The Federal Bureau of Investigation (FBI) of the United States has expanded Galton’s three patterns into eight different distinguishable patterns: the radial loop, ulnar loop, double loop, central pocket loop, plain arch, tented arch, plain whorl, and accidental. The loop can be described as a “concentric</w:t>
      </w:r>
      <w:r w:rsidR="00C5618F" w:rsidRPr="00ED482E">
        <w:t xml:space="preserve"> hairpin or stale-shaped ridges</w:t>
      </w:r>
      <w:r w:rsidRPr="00ED482E">
        <w:t>”</w:t>
      </w:r>
      <w:r w:rsidR="00C5618F" w:rsidRPr="00ED482E">
        <w:rPr>
          <w:rStyle w:val="CommentReference"/>
          <w:sz w:val="24"/>
          <w:szCs w:val="24"/>
        </w:rPr>
        <w:t xml:space="preserve"> </w:t>
      </w:r>
      <w:r w:rsidR="00C5618F" w:rsidRPr="00ED482E">
        <w:t>[</w:t>
      </w:r>
      <w:r w:rsidR="00034B7C" w:rsidRPr="00ED482E">
        <w:t>3</w:t>
      </w:r>
      <w:r w:rsidR="00C5618F" w:rsidRPr="00ED482E">
        <w:t xml:space="preserve">]. </w:t>
      </w:r>
      <w:r w:rsidRPr="00ED482E">
        <w:t xml:space="preserve">The terms radial and ulnar help to describe the slope of the lines on the fingerprint. The term radial describes loops that slope toward the thumb, </w:t>
      </w:r>
      <w:proofErr w:type="gramStart"/>
      <w:r w:rsidRPr="00ED482E">
        <w:t>wh</w:t>
      </w:r>
      <w:proofErr w:type="gramEnd"/>
      <w:r w:rsidR="00B30A1D" w:rsidRPr="00ED482E">
        <w:rPr>
          <w:noProof/>
        </w:rPr>
        <w:drawing>
          <wp:anchor distT="123825" distB="123825" distL="123825" distR="123825" simplePos="0" relativeHeight="251656704" behindDoc="0" locked="0" layoutInCell="1" allowOverlap="1" wp14:anchorId="6679550E" wp14:editId="57C0F425">
            <wp:simplePos x="0" y="0"/>
            <wp:positionH relativeFrom="page">
              <wp:posOffset>2032000</wp:posOffset>
            </wp:positionH>
            <wp:positionV relativeFrom="page">
              <wp:posOffset>10045700</wp:posOffset>
            </wp:positionV>
            <wp:extent cx="3556000" cy="332740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6000" cy="332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482E">
        <w:t>ile the term ulnar describes a slope trending toward the pinky. As a generalization, tented arches make up 5 percent of the total fing</w:t>
      </w:r>
      <w:r w:rsidR="00DD4CA7">
        <w:t xml:space="preserve">erprint </w:t>
      </w:r>
      <w:proofErr w:type="gramStart"/>
      <w:r w:rsidR="00DD4CA7">
        <w:t>patterns,</w:t>
      </w:r>
      <w:proofErr w:type="gramEnd"/>
      <w:r w:rsidR="00DD4CA7">
        <w:t xml:space="preserve"> whorls create</w:t>
      </w:r>
      <w:r w:rsidRPr="00ED482E">
        <w:t xml:space="preserve"> approximately 30 percent, and loops about 65 percent, where the most commonly observed pattern is the ulnar loop</w:t>
      </w:r>
      <w:r w:rsidR="00C5618F" w:rsidRPr="00ED482E">
        <w:t xml:space="preserve"> [</w:t>
      </w:r>
      <w:r w:rsidR="00034B7C" w:rsidRPr="00ED482E">
        <w:t>3</w:t>
      </w:r>
      <w:r w:rsidR="00C5618F" w:rsidRPr="00ED482E">
        <w:t>]</w:t>
      </w:r>
      <w:r w:rsidRPr="00ED482E">
        <w:t>.</w:t>
      </w:r>
      <w:r w:rsidR="008A50A3">
        <w:rPr>
          <w:b/>
        </w:rPr>
        <w:t xml:space="preserve"> </w:t>
      </w:r>
    </w:p>
    <w:p w:rsidR="008A50A3" w:rsidRDefault="009649F1" w:rsidP="00890C25">
      <w:pPr>
        <w:ind w:firstLine="720"/>
        <w:rPr>
          <w:b/>
        </w:rPr>
      </w:pPr>
      <w:r w:rsidRPr="00ED482E">
        <w:t xml:space="preserve">For fingerprint recognition, </w:t>
      </w:r>
      <w:r w:rsidR="004E0B60" w:rsidRPr="00ED482E">
        <w:t xml:space="preserve">engineers and mathematicians </w:t>
      </w:r>
      <w:r w:rsidRPr="00ED482E">
        <w:t xml:space="preserve">have </w:t>
      </w:r>
      <w:r w:rsidR="00DD4CA7" w:rsidRPr="00ED482E">
        <w:t>developed different</w:t>
      </w:r>
      <w:r w:rsidR="004E0B60" w:rsidRPr="00ED482E">
        <w:t xml:space="preserve"> algorithms </w:t>
      </w:r>
      <w:r w:rsidRPr="00ED482E">
        <w:t xml:space="preserve">over the years to compare fingerprints to one another. One of the algorithms used is an algorithm called Spaced Frequency Transformation Algorithm. This algorithm uses the 2D Fast Fourier Transform to compare the fingerprints. The Fast Fourier Transform is used to take the image in the spatial domain and convert it to the frequency domain to allow the computer to </w:t>
      </w:r>
    </w:p>
    <w:p w:rsidR="008A50A3" w:rsidRDefault="006B4F6B" w:rsidP="00890C25">
      <w:pPr>
        <w:rPr>
          <w:b/>
        </w:rPr>
      </w:pPr>
      <w:r>
        <w:rPr>
          <w:noProof/>
        </w:rPr>
        <w:lastRenderedPageBreak/>
        <mc:AlternateContent>
          <mc:Choice Requires="wps">
            <w:drawing>
              <wp:anchor distT="0" distB="0" distL="114300" distR="114300" simplePos="0" relativeHeight="251671040" behindDoc="0" locked="0" layoutInCell="1" allowOverlap="1" wp14:anchorId="20630529" wp14:editId="11C9C7F2">
                <wp:simplePos x="0" y="0"/>
                <wp:positionH relativeFrom="column">
                  <wp:posOffset>1104900</wp:posOffset>
                </wp:positionH>
                <wp:positionV relativeFrom="paragraph">
                  <wp:posOffset>2710815</wp:posOffset>
                </wp:positionV>
                <wp:extent cx="3495675" cy="25717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3495675" cy="257175"/>
                        </a:xfrm>
                        <a:prstGeom prst="rect">
                          <a:avLst/>
                        </a:prstGeom>
                        <a:solidFill>
                          <a:prstClr val="white"/>
                        </a:solidFill>
                        <a:ln>
                          <a:noFill/>
                        </a:ln>
                        <a:effectLst/>
                      </wps:spPr>
                      <wps:txbx>
                        <w:txbxContent>
                          <w:p w:rsidR="00170426" w:rsidRPr="00890C25" w:rsidRDefault="00170426" w:rsidP="00890C25">
                            <w:pPr>
                              <w:pStyle w:val="Caption"/>
                              <w:jc w:val="center"/>
                              <w:rPr>
                                <w:noProof/>
                                <w:color w:val="auto"/>
                                <w:sz w:val="24"/>
                                <w:szCs w:val="24"/>
                              </w:rPr>
                            </w:pPr>
                            <w:r w:rsidRPr="00890C25">
                              <w:rPr>
                                <w:color w:val="auto"/>
                              </w:rPr>
                              <w:t xml:space="preserve">Figure </w:t>
                            </w:r>
                            <w:r w:rsidRPr="00890C25">
                              <w:rPr>
                                <w:color w:val="auto"/>
                              </w:rPr>
                              <w:fldChar w:fldCharType="begin"/>
                            </w:r>
                            <w:r w:rsidRPr="00890C25">
                              <w:rPr>
                                <w:color w:val="auto"/>
                              </w:rPr>
                              <w:instrText xml:space="preserve"> SEQ Figure \* ARABIC </w:instrText>
                            </w:r>
                            <w:r w:rsidRPr="00890C25">
                              <w:rPr>
                                <w:color w:val="auto"/>
                              </w:rPr>
                              <w:fldChar w:fldCharType="separate"/>
                            </w:r>
                            <w:r w:rsidR="00970977">
                              <w:rPr>
                                <w:noProof/>
                                <w:color w:val="auto"/>
                              </w:rPr>
                              <w:t>1</w:t>
                            </w:r>
                            <w:r w:rsidRPr="00890C25">
                              <w:rPr>
                                <w:color w:val="auto"/>
                              </w:rPr>
                              <w:fldChar w:fldCharType="end"/>
                            </w:r>
                            <w:r w:rsidRPr="00890C25">
                              <w:rPr>
                                <w:color w:val="auto"/>
                              </w:rPr>
                              <w:t xml:space="preserve"> </w:t>
                            </w:r>
                            <w:r w:rsidRPr="00890C25">
                              <w:rPr>
                                <w:b w:val="0"/>
                                <w:color w:val="auto"/>
                              </w:rPr>
                              <w:t>Fourier Transforms of two different fingerprints</w:t>
                            </w:r>
                          </w:p>
                          <w:p w:rsidR="00170426" w:rsidRDefault="0017042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87pt;margin-top:213.45pt;width:275.25pt;height:20.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" stroked="f">
                <v:textbox inset="0,0,0,0">
                  <w:txbxContent>
                    <w:p w:rsidR="00170426" w:rsidRPr="00890C25" w:rsidRDefault="00170426" w:rsidP="00890C25">
                      <w:pPr>
                        <w:pStyle w:val="Caption"/>
                        <w:jc w:val="center"/>
                        <w:rPr>
                          <w:noProof/>
                          <w:color w:val="auto"/>
                          <w:sz w:val="24"/>
                          <w:szCs w:val="24"/>
                        </w:rPr>
                      </w:pPr>
                      <w:r w:rsidRPr="00890C25">
                        <w:rPr>
                          <w:color w:val="auto"/>
                        </w:rPr>
                        <w:t xml:space="preserve">Figure </w:t>
                      </w:r>
                      <w:r w:rsidRPr="00890C25">
                        <w:rPr>
                          <w:color w:val="auto"/>
                        </w:rPr>
                        <w:fldChar w:fldCharType="begin"/>
                      </w:r>
                      <w:r w:rsidRPr="00890C25">
                        <w:rPr>
                          <w:color w:val="auto"/>
                        </w:rPr>
                        <w:instrText xml:space="preserve"> SEQ Figure \* ARABIC </w:instrText>
                      </w:r>
                      <w:r w:rsidRPr="00890C25">
                        <w:rPr>
                          <w:color w:val="auto"/>
                        </w:rPr>
                        <w:fldChar w:fldCharType="separate"/>
                      </w:r>
                      <w:r w:rsidR="00970977">
                        <w:rPr>
                          <w:noProof/>
                          <w:color w:val="auto"/>
                        </w:rPr>
                        <w:t>1</w:t>
                      </w:r>
                      <w:r w:rsidRPr="00890C25">
                        <w:rPr>
                          <w:color w:val="auto"/>
                        </w:rPr>
                        <w:fldChar w:fldCharType="end"/>
                      </w:r>
                      <w:r w:rsidRPr="00890C25">
                        <w:rPr>
                          <w:color w:val="auto"/>
                        </w:rPr>
                        <w:t xml:space="preserve"> </w:t>
                      </w:r>
                      <w:r w:rsidRPr="00890C25">
                        <w:rPr>
                          <w:b w:val="0"/>
                          <w:color w:val="auto"/>
                        </w:rPr>
                        <w:t>Fourier Transforms of two different fingerprints</w:t>
                      </w:r>
                    </w:p>
                    <w:p w:rsidR="00170426" w:rsidRDefault="00170426"/>
                  </w:txbxContent>
                </v:textbox>
              </v:shape>
            </w:pict>
          </mc:Fallback>
        </mc:AlternateContent>
      </w:r>
      <w:proofErr w:type="gramStart"/>
      <w:r w:rsidR="009649F1" w:rsidRPr="00ED482E">
        <w:t>compare</w:t>
      </w:r>
      <w:proofErr w:type="gramEnd"/>
      <w:r w:rsidR="009649F1" w:rsidRPr="00ED482E">
        <w:t xml:space="preserve"> the images. The Fast Fourier Transform of a 2D image characterizes the image in low and high frequency components as shown in Figure 1. Each pixel in the output represents a </w:t>
      </w:r>
      <w:r w:rsidR="008A50A3">
        <w:rPr>
          <w:noProof/>
        </w:rPr>
        <w:drawing>
          <wp:anchor distT="0" distB="274320" distL="114300" distR="114300" simplePos="0" relativeHeight="251672064" behindDoc="0" locked="0" layoutInCell="1" allowOverlap="1" wp14:anchorId="05083E6C" wp14:editId="284F6EDB">
            <wp:simplePos x="0" y="0"/>
            <wp:positionH relativeFrom="column">
              <wp:posOffset>1343025</wp:posOffset>
            </wp:positionH>
            <wp:positionV relativeFrom="paragraph">
              <wp:posOffset>-544830</wp:posOffset>
            </wp:positionV>
            <wp:extent cx="3492500" cy="325501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2500" cy="3255010"/>
                    </a:xfrm>
                    <a:prstGeom prst="rect">
                      <a:avLst/>
                    </a:prstGeom>
                    <a:noFill/>
                  </pic:spPr>
                </pic:pic>
              </a:graphicData>
            </a:graphic>
            <wp14:sizeRelH relativeFrom="page">
              <wp14:pctWidth>0</wp14:pctWidth>
            </wp14:sizeRelH>
            <wp14:sizeRelV relativeFrom="page">
              <wp14:pctHeight>0</wp14:pctHeight>
            </wp14:sizeRelV>
          </wp:anchor>
        </w:drawing>
      </w:r>
    </w:p>
    <w:p w:rsidR="009649F1" w:rsidRPr="00ED482E" w:rsidRDefault="009649F1" w:rsidP="00890C25">
      <w:proofErr w:type="gramStart"/>
      <w:r w:rsidRPr="00ED482E">
        <w:t>different</w:t>
      </w:r>
      <w:proofErr w:type="gramEnd"/>
      <w:r w:rsidRPr="00ED482E">
        <w:t xml:space="preserve"> frequency present in the original image. The different “shapes, types of swirls, and the position of symmetrical points” each person has in his or her fingerprints causes the Fast Fourier Transformation of each fingerprint to be unique and identifiable</w:t>
      </w:r>
      <w:r w:rsidR="00034B7C" w:rsidRPr="00ED482E">
        <w:t xml:space="preserve"> [3]</w:t>
      </w:r>
      <w:r w:rsidRPr="00ED482E">
        <w:t xml:space="preserve">. </w:t>
      </w:r>
      <w:r w:rsidR="004E0B60" w:rsidRPr="00ED482E">
        <w:t xml:space="preserve">The uniqueness </w:t>
      </w:r>
      <w:r w:rsidRPr="00ED482E">
        <w:t xml:space="preserve">allows analysts and engineers to use the Fast Fourier Transformation to distinguish one person’s fingerprints from another’s.  The computer will compare each pixel of the two images and determine the number of similarities between both images. If the count is above a certain number, the fingerprint is taken as a match to the fingerprint it was compared against; if not, the fingerprints do not match one another. Even though this is a good method to use, it is not completely accurate. When tested on a database of 750 fingerprints, it has an accuracy rate of 99% when comparing full fingerprint images. When a partial fingerprint is compared to a full fingerprint on a database, the accuracy of the algorithm drops to 85%. The 15% rejection rate for the partial compared to a full fingerprint </w:t>
      </w:r>
      <w:r w:rsidR="0084549E" w:rsidRPr="00ED482E">
        <w:t>breaks down</w:t>
      </w:r>
      <w:r w:rsidRPr="00ED482E">
        <w:t xml:space="preserve"> into a 13% false rejection rate and a 2% false recognition rate. If a partial fingerprint, however, is compared to another partial print, the </w:t>
      </w:r>
      <w:r w:rsidRPr="00ED482E">
        <w:lastRenderedPageBreak/>
        <w:t>rate of accuracy drops even lower to 77%. For this case, the 23% failure rate is split into a 15% false rejection rate and an 8% false recognition rate</w:t>
      </w:r>
      <w:r w:rsidR="00034B7C" w:rsidRPr="00ED482E">
        <w:t xml:space="preserve"> [3]</w:t>
      </w:r>
      <w:r w:rsidRPr="00ED482E">
        <w:t xml:space="preserve">. </w:t>
      </w:r>
    </w:p>
    <w:p w:rsidR="009649F1" w:rsidRDefault="009649F1" w:rsidP="00890C25">
      <w:pPr>
        <w:ind w:firstLine="720"/>
        <w:rPr>
          <w:b/>
        </w:rPr>
      </w:pPr>
      <w:r w:rsidRPr="00ED482E">
        <w:t xml:space="preserve">Another algorithm used for fingerprint recognition is the Line Scan Algorithm. This algorithm was originally developed to decrease the time needed to process the fingerprints using the Spaced Frequency Transformation Algorithm. This algorithm </w:t>
      </w:r>
      <w:r w:rsidR="0084549E" w:rsidRPr="00ED482E">
        <w:t>take</w:t>
      </w:r>
      <w:r w:rsidRPr="00ED482E">
        <w:t xml:space="preserve">s the image and initially crops out any information in the picture that is unwanted leaving only the image of the fingerprint itself. The program calculates boundaries of all the cropped images of the fingerprints </w:t>
      </w:r>
    </w:p>
    <w:p w:rsidR="006B4F6B" w:rsidRPr="00ED482E" w:rsidRDefault="006B4F6B" w:rsidP="00890C25">
      <w:pPr>
        <w:jc w:val="center"/>
      </w:pPr>
      <w:r>
        <w:rPr>
          <w:noProof/>
        </w:rPr>
        <mc:AlternateContent>
          <mc:Choice Requires="wps">
            <w:drawing>
              <wp:anchor distT="0" distB="0" distL="114300" distR="114300" simplePos="0" relativeHeight="251674112" behindDoc="0" locked="0" layoutInCell="1" allowOverlap="1" wp14:anchorId="0A5C9530" wp14:editId="1CD40CCF">
                <wp:simplePos x="0" y="0"/>
                <wp:positionH relativeFrom="column">
                  <wp:posOffset>1524000</wp:posOffset>
                </wp:positionH>
                <wp:positionV relativeFrom="paragraph">
                  <wp:posOffset>3326130</wp:posOffset>
                </wp:positionV>
                <wp:extent cx="2886075" cy="2000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2886075" cy="200025"/>
                        </a:xfrm>
                        <a:prstGeom prst="rect">
                          <a:avLst/>
                        </a:prstGeom>
                        <a:solidFill>
                          <a:prstClr val="white"/>
                        </a:solidFill>
                        <a:ln>
                          <a:noFill/>
                        </a:ln>
                        <a:effectLst/>
                      </wps:spPr>
                      <wps:txbx>
                        <w:txbxContent>
                          <w:p w:rsidR="00170426" w:rsidRPr="00890C25" w:rsidRDefault="00170426" w:rsidP="00890C25">
                            <w:pPr>
                              <w:pStyle w:val="Caption"/>
                              <w:jc w:val="center"/>
                              <w:rPr>
                                <w:b w:val="0"/>
                                <w:noProof/>
                                <w:color w:val="auto"/>
                                <w:sz w:val="24"/>
                                <w:szCs w:val="24"/>
                              </w:rPr>
                            </w:pPr>
                            <w:r w:rsidRPr="00890C25">
                              <w:rPr>
                                <w:color w:val="auto"/>
                              </w:rPr>
                              <w:t xml:space="preserve">Figure </w:t>
                            </w:r>
                            <w:r w:rsidRPr="00890C25">
                              <w:rPr>
                                <w:color w:val="auto"/>
                              </w:rPr>
                              <w:fldChar w:fldCharType="begin"/>
                            </w:r>
                            <w:r w:rsidRPr="00890C25">
                              <w:rPr>
                                <w:color w:val="auto"/>
                              </w:rPr>
                              <w:instrText xml:space="preserve"> SEQ Figure \* ARABIC </w:instrText>
                            </w:r>
                            <w:r w:rsidRPr="00890C25">
                              <w:rPr>
                                <w:color w:val="auto"/>
                              </w:rPr>
                              <w:fldChar w:fldCharType="separate"/>
                            </w:r>
                            <w:r w:rsidR="00970977">
                              <w:rPr>
                                <w:noProof/>
                                <w:color w:val="auto"/>
                              </w:rPr>
                              <w:t>2</w:t>
                            </w:r>
                            <w:r w:rsidRPr="00890C25">
                              <w:rPr>
                                <w:color w:val="auto"/>
                              </w:rPr>
                              <w:fldChar w:fldCharType="end"/>
                            </w:r>
                            <w:r w:rsidRPr="00890C25">
                              <w:rPr>
                                <w:b w:val="0"/>
                                <w:color w:val="auto"/>
                              </w:rPr>
                              <w:t xml:space="preserve"> Cropped image containing only region of interest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left:0;text-align:left;margin-left:120pt;margin-top:261.9pt;width:227.25pt;height:15.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" stroked="f">
                <v:textbox inset="0,0,0,0">
                  <w:txbxContent>
                    <w:p w:rsidR="00170426" w:rsidRPr="00890C25" w:rsidRDefault="00170426" w:rsidP="00890C25">
                      <w:pPr>
                        <w:pStyle w:val="Caption"/>
                        <w:jc w:val="center"/>
                        <w:rPr>
                          <w:b w:val="0"/>
                          <w:noProof/>
                          <w:color w:val="auto"/>
                          <w:sz w:val="24"/>
                          <w:szCs w:val="24"/>
                        </w:rPr>
                      </w:pPr>
                      <w:r w:rsidRPr="00890C25">
                        <w:rPr>
                          <w:color w:val="auto"/>
                        </w:rPr>
                        <w:t xml:space="preserve">Figure </w:t>
                      </w:r>
                      <w:r w:rsidRPr="00890C25">
                        <w:rPr>
                          <w:color w:val="auto"/>
                        </w:rPr>
                        <w:fldChar w:fldCharType="begin"/>
                      </w:r>
                      <w:r w:rsidRPr="00890C25">
                        <w:rPr>
                          <w:color w:val="auto"/>
                        </w:rPr>
                        <w:instrText xml:space="preserve"> SEQ Figure \* ARABIC </w:instrText>
                      </w:r>
                      <w:r w:rsidRPr="00890C25">
                        <w:rPr>
                          <w:color w:val="auto"/>
                        </w:rPr>
                        <w:fldChar w:fldCharType="separate"/>
                      </w:r>
                      <w:r w:rsidR="00970977">
                        <w:rPr>
                          <w:noProof/>
                          <w:color w:val="auto"/>
                        </w:rPr>
                        <w:t>2</w:t>
                      </w:r>
                      <w:r w:rsidRPr="00890C25">
                        <w:rPr>
                          <w:color w:val="auto"/>
                        </w:rPr>
                        <w:fldChar w:fldCharType="end"/>
                      </w:r>
                      <w:r w:rsidRPr="00890C25">
                        <w:rPr>
                          <w:b w:val="0"/>
                          <w:color w:val="auto"/>
                        </w:rPr>
                        <w:t xml:space="preserve"> Cropped image containing only region of interest</w:t>
                      </w:r>
                    </w:p>
                  </w:txbxContent>
                </v:textbox>
              </v:shape>
            </w:pict>
          </mc:Fallback>
        </mc:AlternateContent>
      </w:r>
      <w:r>
        <w:rPr>
          <w:noProof/>
        </w:rPr>
        <w:drawing>
          <wp:inline distT="0" distB="0" distL="0" distR="0" wp14:anchorId="0DFC27C9" wp14:editId="1D8F018B">
            <wp:extent cx="2706370" cy="3328035"/>
            <wp:effectExtent l="0" t="0" r="0" b="571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6370" cy="3328035"/>
                    </a:xfrm>
                    <a:prstGeom prst="rect">
                      <a:avLst/>
                    </a:prstGeom>
                    <a:noFill/>
                    <a:ln>
                      <a:noFill/>
                    </a:ln>
                  </pic:spPr>
                </pic:pic>
              </a:graphicData>
            </a:graphic>
          </wp:inline>
        </w:drawing>
      </w:r>
    </w:p>
    <w:p w:rsidR="009649F1" w:rsidRPr="00ED482E" w:rsidRDefault="009649F1" w:rsidP="00890C25">
      <w:bookmarkStart w:id="0" w:name="GoBack"/>
      <w:bookmarkEnd w:id="0"/>
      <w:proofErr w:type="gramStart"/>
      <w:r w:rsidRPr="00ED482E">
        <w:t>in</w:t>
      </w:r>
      <w:proofErr w:type="gramEnd"/>
      <w:r w:rsidRPr="00ED482E">
        <w:t xml:space="preserve"> order to resize the images so they are all of uniform dimensions. Once the images are of uniform size, correlation curves are found for the images compared that relate to the row intensities of these images. The correlated images will produce symmetric patterns that can be used to determine whether or not a fingerprint is a match. The correlated images will be compared to the autocorrelation of the fingerprints in the database. Fingerprints that are a match will have curves that are similar to one another, while fingerprints that are different will have </w:t>
      </w:r>
      <w:r w:rsidRPr="00ED482E">
        <w:lastRenderedPageBreak/>
        <w:t>curves that are noticeably dissimilar from one another. The Line Scan Algorithm can be accomplished at a higher speed than the previous algorithm giving this algorithm an advantage. This algorithm also has a higher rate of accuracy when comparing partial fingerprints than the previous algorithm. A test of 150 fingerprints yield a 95% success rate for partial fingerprints and a 99% accuracy rate for the case of full fingerprints</w:t>
      </w:r>
      <w:r w:rsidR="00034B7C" w:rsidRPr="00ED482E">
        <w:t xml:space="preserve"> [3]</w:t>
      </w:r>
      <w:r w:rsidRPr="00ED482E">
        <w:t xml:space="preserve">. </w:t>
      </w:r>
    </w:p>
    <w:p w:rsidR="009649F1" w:rsidRPr="00ED482E" w:rsidRDefault="009649F1" w:rsidP="00890C25">
      <w:r w:rsidRPr="00ED482E">
        <w:tab/>
        <w:t xml:space="preserve">Another </w:t>
      </w:r>
      <w:r w:rsidR="004E0B60" w:rsidRPr="00ED482E">
        <w:t xml:space="preserve">method </w:t>
      </w:r>
      <w:r w:rsidRPr="00ED482E">
        <w:t>implemented to compare fingerprints is referred to as the minutiae algorithm. On a typical fingerprint, there are about</w:t>
      </w:r>
      <w:r w:rsidR="004E0B60" w:rsidRPr="00ED482E">
        <w:t xml:space="preserve"> one hundred</w:t>
      </w:r>
      <w:r w:rsidRPr="00ED482E">
        <w:t xml:space="preserve"> minutiae points</w:t>
      </w:r>
      <w:r w:rsidR="004E0B60" w:rsidRPr="00ED482E">
        <w:t>, w</w:t>
      </w:r>
      <w:r w:rsidRPr="00ED482E">
        <w:t>hich are “local ridge characteristics that appear as either a ridge ending or a ridge bifurcation</w:t>
      </w:r>
      <w:r w:rsidR="00002679" w:rsidRPr="00ED482E">
        <w:t>” [</w:t>
      </w:r>
      <w:r w:rsidR="00034B7C" w:rsidRPr="00ED482E">
        <w:t>3</w:t>
      </w:r>
      <w:r w:rsidR="00002679" w:rsidRPr="00ED482E">
        <w:t>].</w:t>
      </w:r>
      <w:r w:rsidRPr="00ED482E">
        <w:t xml:space="preserve"> When using minutiae points to compare fingerprints, the points are represented using a coordinate system. Methods using these points have included the measurement of the distances between </w:t>
      </w:r>
      <w:proofErr w:type="gramStart"/>
      <w:r w:rsidR="00B30A1D" w:rsidRPr="00ED482E">
        <w:t xml:space="preserve">points, which </w:t>
      </w:r>
      <w:r w:rsidR="00892D47">
        <w:t>is</w:t>
      </w:r>
      <w:proofErr w:type="gramEnd"/>
      <w:r w:rsidRPr="00ED482E">
        <w:t xml:space="preserve"> not the most reliable since finger size may vary with age; spaced frequency transformation, which follows the frequency of ridge patterns; and line scanning, </w:t>
      </w:r>
      <w:r w:rsidR="00B30A1D" w:rsidRPr="00ED482E">
        <w:t xml:space="preserve">which is </w:t>
      </w:r>
      <w:r w:rsidRPr="00ED482E">
        <w:t>based</w:t>
      </w:r>
      <w:r w:rsidR="0084549E" w:rsidRPr="00ED482E">
        <w:t xml:space="preserve"> on</w:t>
      </w:r>
      <w:r w:rsidRPr="00ED482E">
        <w:t xml:space="preserve"> correlation.  </w:t>
      </w:r>
    </w:p>
    <w:p w:rsidR="00982104" w:rsidRPr="00ED482E" w:rsidRDefault="00BD310D" w:rsidP="00890C25">
      <w:pPr>
        <w:pStyle w:val="ListParagraph"/>
        <w:numPr>
          <w:ilvl w:val="0"/>
          <w:numId w:val="1"/>
        </w:numPr>
        <w:tabs>
          <w:tab w:val="clear" w:pos="360"/>
        </w:tabs>
        <w:ind w:left="1080" w:hanging="720"/>
      </w:pPr>
      <w:r>
        <w:t>Procedure</w:t>
      </w:r>
    </w:p>
    <w:p w:rsidR="00ED482E" w:rsidRDefault="00982104" w:rsidP="00890C25">
      <w:pPr>
        <w:ind w:firstLine="360"/>
        <w:rPr>
          <w:b/>
        </w:rPr>
      </w:pPr>
      <w:r w:rsidRPr="00ED482E">
        <w:t xml:space="preserve">The </w:t>
      </w:r>
      <w:r w:rsidRPr="00890C25">
        <w:t>following section has been broken into tasks according to the proposed schedule located in Appendix A</w:t>
      </w:r>
      <w:r w:rsidR="00890C25" w:rsidRPr="00890C25">
        <w:t xml:space="preserve"> and includes a list of equipment and supplies</w:t>
      </w:r>
      <w:r w:rsidRPr="00890C25">
        <w:t>.</w:t>
      </w:r>
      <w:r w:rsidRPr="00ED482E">
        <w:t xml:space="preserve"> </w:t>
      </w:r>
    </w:p>
    <w:p w:rsidR="008967F3" w:rsidRDefault="008967F3" w:rsidP="008967F3">
      <w:pPr>
        <w:rPr>
          <w:rFonts w:ascii="Times New Roman Bold" w:hAnsi="Times New Roman Bold" w:hint="eastAsia"/>
        </w:rPr>
      </w:pPr>
      <w:r>
        <w:rPr>
          <w:rFonts w:ascii="Times New Roman Bold" w:hAnsi="Times New Roman Bold"/>
        </w:rPr>
        <w:t>Equipment and Supplies</w:t>
      </w:r>
    </w:p>
    <w:p w:rsidR="008967F3" w:rsidRPr="008967F3" w:rsidRDefault="008967F3" w:rsidP="008967F3">
      <w:pPr>
        <w:pStyle w:val="ListParagraph"/>
        <w:numPr>
          <w:ilvl w:val="0"/>
          <w:numId w:val="31"/>
        </w:numPr>
        <w:rPr>
          <w:rFonts w:ascii="Symbol" w:hAnsi="Symbol"/>
        </w:rPr>
      </w:pPr>
      <w:proofErr w:type="spellStart"/>
      <w:r>
        <w:t>VersaFine</w:t>
      </w:r>
      <w:proofErr w:type="spellEnd"/>
      <w:r>
        <w:t xml:space="preserve"> Stamp Ink Pad (Onyx Black)</w:t>
      </w:r>
    </w:p>
    <w:p w:rsidR="008967F3" w:rsidRPr="008967F3" w:rsidRDefault="008967F3" w:rsidP="008967F3">
      <w:pPr>
        <w:pStyle w:val="ListParagraph"/>
        <w:numPr>
          <w:ilvl w:val="0"/>
          <w:numId w:val="31"/>
        </w:numPr>
        <w:rPr>
          <w:rFonts w:ascii="Symbol" w:hAnsi="Symbol"/>
        </w:rPr>
      </w:pPr>
      <w:r>
        <w:t>8 ½ x 11 in. White Copy Paper cut into 2 x 2 in. squares</w:t>
      </w:r>
    </w:p>
    <w:p w:rsidR="008967F3" w:rsidRPr="008967F3" w:rsidRDefault="008967F3" w:rsidP="008967F3">
      <w:pPr>
        <w:pStyle w:val="ListParagraph"/>
        <w:numPr>
          <w:ilvl w:val="0"/>
          <w:numId w:val="31"/>
        </w:numPr>
        <w:rPr>
          <w:rFonts w:ascii="Symbol" w:hAnsi="Symbol"/>
        </w:rPr>
      </w:pPr>
      <w:r>
        <w:t>Scanner</w:t>
      </w:r>
    </w:p>
    <w:p w:rsidR="008967F3" w:rsidRPr="008967F3" w:rsidRDefault="008967F3" w:rsidP="008967F3">
      <w:pPr>
        <w:pStyle w:val="ListParagraph"/>
        <w:numPr>
          <w:ilvl w:val="0"/>
          <w:numId w:val="31"/>
        </w:numPr>
        <w:rPr>
          <w:rFonts w:ascii="Symbol" w:hAnsi="Symbol"/>
        </w:rPr>
      </w:pPr>
      <w:r>
        <w:t>Laptop PC</w:t>
      </w:r>
    </w:p>
    <w:p w:rsidR="008967F3" w:rsidRPr="008967F3" w:rsidRDefault="008967F3" w:rsidP="008967F3">
      <w:pPr>
        <w:pStyle w:val="ListParagraph"/>
        <w:numPr>
          <w:ilvl w:val="0"/>
          <w:numId w:val="31"/>
        </w:numPr>
        <w:rPr>
          <w:rFonts w:ascii="Lucida Grande" w:hAnsi="Lucida Grande"/>
        </w:rPr>
      </w:pPr>
      <w:r>
        <w:t>MATLAB R2012a</w:t>
      </w:r>
    </w:p>
    <w:p w:rsidR="008967F3" w:rsidRPr="008967F3" w:rsidRDefault="008967F3" w:rsidP="008967F3">
      <w:pPr>
        <w:pStyle w:val="ListParagraph"/>
        <w:numPr>
          <w:ilvl w:val="0"/>
          <w:numId w:val="31"/>
        </w:numPr>
        <w:rPr>
          <w:rFonts w:ascii="Symbol" w:hAnsi="Symbol"/>
        </w:rPr>
      </w:pPr>
      <w:r>
        <w:t>MATLAB R2012a Image Toolbox</w:t>
      </w:r>
    </w:p>
    <w:p w:rsidR="008967F3" w:rsidRPr="008967F3" w:rsidRDefault="008967F3" w:rsidP="008967F3">
      <w:pPr>
        <w:rPr>
          <w:b/>
        </w:rPr>
      </w:pPr>
      <w:r w:rsidRPr="008967F3">
        <w:rPr>
          <w:b/>
        </w:rPr>
        <w:lastRenderedPageBreak/>
        <w:t>Tasks</w:t>
      </w:r>
    </w:p>
    <w:p w:rsidR="008967F3" w:rsidRDefault="008967F3" w:rsidP="008967F3">
      <w:pPr>
        <w:pStyle w:val="ListParagraph"/>
        <w:numPr>
          <w:ilvl w:val="0"/>
          <w:numId w:val="32"/>
        </w:numPr>
      </w:pPr>
      <w:r>
        <w:t>Import fingerprints and create database and traceability document.</w:t>
      </w:r>
    </w:p>
    <w:p w:rsidR="008967F3" w:rsidRDefault="008967F3" w:rsidP="008967F3">
      <w:pPr>
        <w:pStyle w:val="ListParagraph"/>
        <w:numPr>
          <w:ilvl w:val="0"/>
          <w:numId w:val="17"/>
        </w:numPr>
        <w:tabs>
          <w:tab w:val="left" w:pos="1080"/>
        </w:tabs>
        <w:ind w:left="1080" w:hanging="360"/>
        <w:contextualSpacing w:val="0"/>
      </w:pPr>
      <w:r>
        <w:t>Create an Excel sheet with a list of classmates’ names and numeric file name in order to maintain tractability without linking the results to names.</w:t>
      </w:r>
    </w:p>
    <w:p w:rsidR="008967F3" w:rsidRDefault="008967F3" w:rsidP="008967F3">
      <w:pPr>
        <w:pStyle w:val="ListParagraph"/>
        <w:numPr>
          <w:ilvl w:val="0"/>
          <w:numId w:val="17"/>
        </w:numPr>
        <w:tabs>
          <w:tab w:val="left" w:pos="1080"/>
        </w:tabs>
        <w:ind w:left="1080" w:hanging="360"/>
        <w:contextualSpacing w:val="0"/>
      </w:pPr>
      <w:r>
        <w:t>Take right thumb fingerprint of each classmate by lightly inking the fingerprint and then pressing the thumb onto the square of paper. (Be sure the fingerprint is pressed onto the paper and not rolled.)</w:t>
      </w:r>
    </w:p>
    <w:p w:rsidR="008967F3" w:rsidRDefault="008967F3" w:rsidP="008967F3">
      <w:pPr>
        <w:pStyle w:val="ListParagraph"/>
        <w:numPr>
          <w:ilvl w:val="0"/>
          <w:numId w:val="17"/>
        </w:numPr>
        <w:tabs>
          <w:tab w:val="left" w:pos="1080"/>
        </w:tabs>
        <w:ind w:left="1080" w:hanging="360"/>
        <w:contextualSpacing w:val="0"/>
      </w:pPr>
      <w:r>
        <w:t xml:space="preserve">Using the scanner, scan each fingerprint into the computer and crop the image using the Snipping Tool. </w:t>
      </w:r>
    </w:p>
    <w:p w:rsidR="008967F3" w:rsidRDefault="008967F3" w:rsidP="008967F3">
      <w:pPr>
        <w:pStyle w:val="ListParagraph"/>
        <w:numPr>
          <w:ilvl w:val="0"/>
          <w:numId w:val="17"/>
        </w:numPr>
        <w:tabs>
          <w:tab w:val="left" w:pos="1080"/>
        </w:tabs>
        <w:ind w:left="1080" w:hanging="360"/>
        <w:contextualSpacing w:val="0"/>
      </w:pPr>
      <w:r>
        <w:t xml:space="preserve">Save each image in jpeg format, and name each file with the identification number described in the Excel database. </w:t>
      </w:r>
    </w:p>
    <w:p w:rsidR="008967F3" w:rsidRDefault="008967F3" w:rsidP="008967F3">
      <w:pPr>
        <w:pStyle w:val="ListParagraph"/>
        <w:numPr>
          <w:ilvl w:val="0"/>
          <w:numId w:val="17"/>
        </w:numPr>
        <w:tabs>
          <w:tab w:val="left" w:pos="1080"/>
        </w:tabs>
        <w:ind w:left="1080" w:hanging="360"/>
        <w:contextualSpacing w:val="0"/>
      </w:pPr>
      <w:r>
        <w:t>Using the ‘</w:t>
      </w:r>
      <w:proofErr w:type="spellStart"/>
      <w:r>
        <w:t>imread</w:t>
      </w:r>
      <w:proofErr w:type="spellEnd"/>
      <w:r>
        <w:t>’ function, import each of the images into MATLAB.</w:t>
      </w:r>
    </w:p>
    <w:p w:rsidR="008967F3" w:rsidRDefault="008967F3" w:rsidP="008967F3">
      <w:pPr>
        <w:pStyle w:val="ListParagraph"/>
        <w:numPr>
          <w:ilvl w:val="0"/>
          <w:numId w:val="32"/>
        </w:numPr>
      </w:pPr>
      <w:r>
        <w:t>Preprocessing</w:t>
      </w:r>
    </w:p>
    <w:p w:rsidR="008967F3" w:rsidRDefault="008967F3" w:rsidP="00170426">
      <w:pPr>
        <w:pStyle w:val="ListParagraph"/>
        <w:numPr>
          <w:ilvl w:val="0"/>
          <w:numId w:val="34"/>
        </w:numPr>
        <w:tabs>
          <w:tab w:val="clear" w:pos="1440"/>
        </w:tabs>
        <w:ind w:left="1080" w:hanging="360"/>
      </w:pPr>
      <w:r>
        <w:t xml:space="preserve">Use the ‘rgb2gray’ function to convert the three-dimensional matrix of the image to a two-dimensional matrix. This function also converts the image to grayscale, which is necessary for later preprocessing. </w:t>
      </w:r>
    </w:p>
    <w:p w:rsidR="008967F3" w:rsidRDefault="008967F3" w:rsidP="00170426">
      <w:pPr>
        <w:pStyle w:val="ListParagraph"/>
        <w:numPr>
          <w:ilvl w:val="0"/>
          <w:numId w:val="34"/>
        </w:numPr>
        <w:ind w:left="1080" w:hanging="360"/>
        <w:contextualSpacing w:val="0"/>
      </w:pPr>
      <w:r>
        <w:t>Make all images the same size matrix using ‘</w:t>
      </w:r>
      <w:proofErr w:type="spellStart"/>
      <w:r>
        <w:t>imresize</w:t>
      </w:r>
      <w:proofErr w:type="spellEnd"/>
      <w:r>
        <w:t>’. This makes the matrix from each fingerprint have a width of 210. It is necessary to make each matrix the same width in order to correlate the fingerprints with the unknown later in the process.</w:t>
      </w:r>
    </w:p>
    <w:p w:rsidR="008967F3" w:rsidRDefault="008967F3" w:rsidP="00170426">
      <w:pPr>
        <w:pStyle w:val="ListParagraph"/>
        <w:numPr>
          <w:ilvl w:val="0"/>
          <w:numId w:val="34"/>
        </w:numPr>
        <w:ind w:left="1080" w:hanging="360"/>
        <w:contextualSpacing w:val="0"/>
      </w:pPr>
      <w:r>
        <w:t>Adjust the image in order to increase the contrast of the grayscale image by using the ‘</w:t>
      </w:r>
      <w:proofErr w:type="spellStart"/>
      <w:r>
        <w:t>imadjust</w:t>
      </w:r>
      <w:proofErr w:type="spellEnd"/>
      <w:r>
        <w:t xml:space="preserve">’ function, which enhances the features within the fingerprint. </w:t>
      </w:r>
    </w:p>
    <w:p w:rsidR="008967F3" w:rsidRDefault="008967F3" w:rsidP="00170426">
      <w:pPr>
        <w:pStyle w:val="ListParagraph"/>
        <w:numPr>
          <w:ilvl w:val="0"/>
          <w:numId w:val="34"/>
        </w:numPr>
        <w:ind w:left="1080" w:hanging="360"/>
        <w:contextualSpacing w:val="0"/>
      </w:pPr>
      <w:r>
        <w:t>Thin out the lines of the fingerprint using the ‘clean’ setting of the function ‘</w:t>
      </w:r>
      <w:proofErr w:type="spellStart"/>
      <w:r>
        <w:t>bwmorph</w:t>
      </w:r>
      <w:proofErr w:type="spellEnd"/>
      <w:r>
        <w:t xml:space="preserve">’. This is necessary because when using ink and manually taking </w:t>
      </w:r>
      <w:r>
        <w:lastRenderedPageBreak/>
        <w:t>fingerprints, often times the fingerprint is over inked and needs to be thinned for better processing.</w:t>
      </w:r>
    </w:p>
    <w:p w:rsidR="008967F3" w:rsidRDefault="008967F3" w:rsidP="00170426">
      <w:pPr>
        <w:pStyle w:val="ListParagraph"/>
        <w:numPr>
          <w:ilvl w:val="0"/>
          <w:numId w:val="34"/>
        </w:numPr>
        <w:ind w:left="1080" w:hanging="360"/>
        <w:contextualSpacing w:val="0"/>
      </w:pPr>
      <w:r>
        <w:t>Detect the edges of the image using the ‘</w:t>
      </w:r>
      <w:proofErr w:type="spellStart"/>
      <w:r>
        <w:t>prewitt</w:t>
      </w:r>
      <w:proofErr w:type="spellEnd"/>
      <w:r>
        <w:t>’ option of the ‘edge’ function. This makes the edges appear white, while everything else becomes black.</w:t>
      </w:r>
    </w:p>
    <w:p w:rsidR="008967F3" w:rsidRDefault="008967F3" w:rsidP="008967F3">
      <w:pPr>
        <w:pStyle w:val="ListParagraph"/>
        <w:numPr>
          <w:ilvl w:val="0"/>
          <w:numId w:val="32"/>
        </w:numPr>
      </w:pPr>
      <w:r>
        <w:t>Correlate input unknown fingerprint with each fingerprint in database.</w:t>
      </w:r>
    </w:p>
    <w:p w:rsidR="008967F3" w:rsidRDefault="008967F3" w:rsidP="008967F3">
      <w:pPr>
        <w:pStyle w:val="ListParagraph"/>
        <w:numPr>
          <w:ilvl w:val="0"/>
          <w:numId w:val="21"/>
        </w:numPr>
        <w:contextualSpacing w:val="0"/>
      </w:pPr>
      <w:proofErr w:type="spellStart"/>
      <w:r>
        <w:t>Autocorrelate</w:t>
      </w:r>
      <w:proofErr w:type="spellEnd"/>
      <w:r>
        <w:t xml:space="preserve"> the unknown fingerprint with itself. The autocorrelation can be done using the ‘xcorr2’ function.</w:t>
      </w:r>
    </w:p>
    <w:p w:rsidR="008967F3" w:rsidRDefault="008967F3" w:rsidP="008967F3">
      <w:pPr>
        <w:pStyle w:val="ListParagraph"/>
        <w:numPr>
          <w:ilvl w:val="0"/>
          <w:numId w:val="21"/>
        </w:numPr>
        <w:contextualSpacing w:val="0"/>
      </w:pPr>
      <w:r>
        <w:t xml:space="preserve">Using the ‘xcorr2’ function again, cross-correlate the unknown fingerprint with each fingerprint in the database. </w:t>
      </w:r>
    </w:p>
    <w:p w:rsidR="008967F3" w:rsidRDefault="008967F3" w:rsidP="008967F3">
      <w:pPr>
        <w:pStyle w:val="ListParagraph"/>
        <w:numPr>
          <w:ilvl w:val="0"/>
          <w:numId w:val="21"/>
        </w:numPr>
        <w:contextualSpacing w:val="0"/>
      </w:pPr>
      <w:r>
        <w:t xml:space="preserve">Plot 3D graphs of the autocorrelation and each cross-correlation using the ‘mesh’ function on one figure for easier comparison. </w:t>
      </w:r>
    </w:p>
    <w:p w:rsidR="008967F3" w:rsidRDefault="008967F3" w:rsidP="00170426">
      <w:pPr>
        <w:pStyle w:val="ListParagraph"/>
        <w:numPr>
          <w:ilvl w:val="0"/>
          <w:numId w:val="32"/>
        </w:numPr>
      </w:pPr>
      <w:r>
        <w:t>Finding a match</w:t>
      </w:r>
    </w:p>
    <w:p w:rsidR="008967F3" w:rsidRDefault="008967F3" w:rsidP="008967F3">
      <w:pPr>
        <w:pStyle w:val="ListParagraph"/>
        <w:numPr>
          <w:ilvl w:val="0"/>
          <w:numId w:val="23"/>
        </w:numPr>
        <w:contextualSpacing w:val="0"/>
      </w:pPr>
      <w:r>
        <w:t>Find the maximum ‘z’ value on the mesh graph and its ‘x’ and ‘y’ coordinates using the data cursor for the autocorrelation plot and each of the cross-correlation plots.</w:t>
      </w:r>
    </w:p>
    <w:p w:rsidR="008967F3" w:rsidRDefault="008967F3" w:rsidP="008967F3">
      <w:pPr>
        <w:pStyle w:val="ListParagraph"/>
        <w:numPr>
          <w:ilvl w:val="0"/>
          <w:numId w:val="23"/>
        </w:numPr>
        <w:contextualSpacing w:val="0"/>
      </w:pPr>
      <w:r>
        <w:t xml:space="preserve"> Take a slice of the mesh plot at the x-coordinate found in the previous step and plot the 2D plot of the matrix at this point. This allows easier analysis of an individual row within the total matrix. To do this use the ‘plot’ function and the defining the ‘z’ value for which row of the matrix to plot. </w:t>
      </w:r>
    </w:p>
    <w:p w:rsidR="008967F3" w:rsidRDefault="008967F3" w:rsidP="008967F3">
      <w:pPr>
        <w:pStyle w:val="ListParagraph"/>
        <w:numPr>
          <w:ilvl w:val="0"/>
          <w:numId w:val="23"/>
        </w:numPr>
        <w:contextualSpacing w:val="0"/>
      </w:pPr>
      <w:r>
        <w:t xml:space="preserve">Using the plots created in the previous step, subtract the autocorrelation plot from each cross-correlation plot, and plot the difference graphs. With the difference graphs, an ideal match will give you a plot with a straight line at zero. </w:t>
      </w:r>
    </w:p>
    <w:p w:rsidR="008967F3" w:rsidRDefault="008967F3" w:rsidP="008967F3">
      <w:pPr>
        <w:pStyle w:val="ListParagraph"/>
        <w:numPr>
          <w:ilvl w:val="0"/>
          <w:numId w:val="23"/>
        </w:numPr>
        <w:contextualSpacing w:val="0"/>
      </w:pPr>
      <w:r>
        <w:t xml:space="preserve">To compare the difference graphs, square each element in the difference matrix in order to make all values positive. This eliminates positive and negative values from </w:t>
      </w:r>
      <w:r>
        <w:lastRenderedPageBreak/>
        <w:t>cancelling one another. This can also be done by taking the absolute value of each element in the matrix</w:t>
      </w:r>
    </w:p>
    <w:p w:rsidR="008967F3" w:rsidRDefault="008967F3" w:rsidP="008967F3">
      <w:pPr>
        <w:pStyle w:val="ListParagraph"/>
        <w:numPr>
          <w:ilvl w:val="0"/>
          <w:numId w:val="23"/>
        </w:numPr>
        <w:contextualSpacing w:val="0"/>
      </w:pPr>
      <w:r>
        <w:t xml:space="preserve">Using the ‘sum’ function, add up all the elements in each matrix. Ideally the match will be equal to zero; however, since the images being correlated are not the exact same images, the match will be equal to the lowest sum. </w:t>
      </w:r>
    </w:p>
    <w:p w:rsidR="008967F3" w:rsidRDefault="008967F3" w:rsidP="00170426">
      <w:pPr>
        <w:pStyle w:val="ListParagraph"/>
        <w:numPr>
          <w:ilvl w:val="0"/>
          <w:numId w:val="24"/>
        </w:numPr>
        <w:tabs>
          <w:tab w:val="num" w:pos="720"/>
        </w:tabs>
        <w:ind w:left="720" w:hanging="360"/>
        <w:contextualSpacing w:val="0"/>
      </w:pPr>
      <w:r>
        <w:t>Automating the match</w:t>
      </w:r>
    </w:p>
    <w:p w:rsidR="008967F3" w:rsidRDefault="008967F3" w:rsidP="00170426">
      <w:pPr>
        <w:pStyle w:val="ListParagraph"/>
        <w:numPr>
          <w:ilvl w:val="0"/>
          <w:numId w:val="25"/>
        </w:numPr>
        <w:ind w:left="1080"/>
        <w:contextualSpacing w:val="0"/>
      </w:pPr>
      <w:r>
        <w:t xml:space="preserve">The find the lowest sum that will result in the match, make a matrix containing each sum. Then use the ‘min’ function to find the minimum sum in the matrix. Using ‘if’ statements with the position of the sum in the matrix, determine which sum value is the lowest and its position in the matrix. </w:t>
      </w:r>
    </w:p>
    <w:p w:rsidR="008967F3" w:rsidRDefault="008967F3" w:rsidP="00170426">
      <w:pPr>
        <w:pStyle w:val="ListParagraph"/>
        <w:numPr>
          <w:ilvl w:val="0"/>
          <w:numId w:val="25"/>
        </w:numPr>
        <w:ind w:left="1080"/>
        <w:contextualSpacing w:val="0"/>
      </w:pPr>
      <w:r>
        <w:t>When the ‘if’ statement is true, have MATLAB display the identification number corresponding to the fingerprint match from the database.</w:t>
      </w:r>
    </w:p>
    <w:p w:rsidR="008967F3" w:rsidRDefault="008967F3" w:rsidP="00170426">
      <w:pPr>
        <w:pStyle w:val="ListParagraph"/>
        <w:numPr>
          <w:ilvl w:val="0"/>
          <w:numId w:val="1"/>
        </w:numPr>
        <w:tabs>
          <w:tab w:val="clear" w:pos="360"/>
        </w:tabs>
        <w:ind w:left="1080" w:hanging="720"/>
      </w:pPr>
      <w:r>
        <w:t xml:space="preserve">Results and Conclusions </w:t>
      </w:r>
    </w:p>
    <w:p w:rsidR="008967F3" w:rsidRPr="001371D6" w:rsidRDefault="008967F3" w:rsidP="00170426">
      <w:pPr>
        <w:pStyle w:val="ListParagraph"/>
        <w:ind w:left="0" w:firstLine="360"/>
      </w:pPr>
      <w:r>
        <w:t xml:space="preserve">Originally, each classmate’s fingerprint was taken in order to create a database to be able to compare unknown fingerprints to. The fingerprint identification numbers were traced through an Excel spreadsheet that linked the identification numbers to a name. The database of images is shown in </w:t>
      </w:r>
      <w:r w:rsidR="00170426" w:rsidRPr="00170426">
        <w:t>Figure 3</w:t>
      </w:r>
      <w:r w:rsidRPr="00170426">
        <w:t>.</w:t>
      </w:r>
      <w:r>
        <w:t xml:space="preserve"> </w:t>
      </w:r>
    </w:p>
    <w:p w:rsidR="00170426" w:rsidRDefault="008967F3" w:rsidP="00170426">
      <w:pPr>
        <w:keepNext/>
      </w:pPr>
      <w:r>
        <w:rPr>
          <w:noProof/>
        </w:rPr>
        <w:lastRenderedPageBreak/>
        <w:drawing>
          <wp:inline distT="0" distB="0" distL="0" distR="0" wp14:anchorId="123AFBD4" wp14:editId="7BDBAEAE">
            <wp:extent cx="5943600"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l="12065" t="4999" r="8514" b="11023"/>
                    <a:stretch>
                      <a:fillRect/>
                    </a:stretch>
                  </pic:blipFill>
                  <pic:spPr bwMode="auto">
                    <a:xfrm>
                      <a:off x="0" y="0"/>
                      <a:ext cx="5943600" cy="3543300"/>
                    </a:xfrm>
                    <a:prstGeom prst="rect">
                      <a:avLst/>
                    </a:prstGeom>
                    <a:noFill/>
                    <a:ln>
                      <a:noFill/>
                    </a:ln>
                  </pic:spPr>
                </pic:pic>
              </a:graphicData>
            </a:graphic>
          </wp:inline>
        </w:drawing>
      </w:r>
    </w:p>
    <w:p w:rsidR="00170426" w:rsidRPr="00170426" w:rsidRDefault="00170426" w:rsidP="00170426">
      <w:pPr>
        <w:pStyle w:val="Caption"/>
        <w:jc w:val="center"/>
        <w:rPr>
          <w:color w:val="auto"/>
        </w:rPr>
      </w:pPr>
      <w:r w:rsidRPr="00170426">
        <w:rPr>
          <w:color w:val="auto"/>
        </w:rPr>
        <w:t xml:space="preserve">Figure </w:t>
      </w:r>
      <w:r w:rsidRPr="00170426">
        <w:rPr>
          <w:color w:val="auto"/>
        </w:rPr>
        <w:fldChar w:fldCharType="begin"/>
      </w:r>
      <w:r w:rsidRPr="00170426">
        <w:rPr>
          <w:color w:val="auto"/>
        </w:rPr>
        <w:instrText xml:space="preserve"> SEQ Figure \* ARABIC </w:instrText>
      </w:r>
      <w:r w:rsidRPr="00170426">
        <w:rPr>
          <w:color w:val="auto"/>
        </w:rPr>
        <w:fldChar w:fldCharType="separate"/>
      </w:r>
      <w:r w:rsidR="00970977">
        <w:rPr>
          <w:noProof/>
          <w:color w:val="auto"/>
        </w:rPr>
        <w:t>3</w:t>
      </w:r>
      <w:r w:rsidRPr="00170426">
        <w:rPr>
          <w:color w:val="auto"/>
        </w:rPr>
        <w:fldChar w:fldCharType="end"/>
      </w:r>
      <w:r w:rsidRPr="00170426">
        <w:rPr>
          <w:color w:val="auto"/>
        </w:rPr>
        <w:t xml:space="preserve">  </w:t>
      </w:r>
      <w:r w:rsidRPr="00170426">
        <w:rPr>
          <w:b w:val="0"/>
          <w:color w:val="auto"/>
        </w:rPr>
        <w:t>Database of fingerprint images</w:t>
      </w:r>
    </w:p>
    <w:p w:rsidR="006E5790" w:rsidRDefault="008967F3" w:rsidP="006E5790">
      <w:r>
        <w:t xml:space="preserve">In the final result, only three fingerprints were selected to use for a database to compare the unknown fingerprint to when testing the code in order to make the plots larger and easier to analyze. (NOTE: Even though only three fingerprints were chosen to demonstrate the results, the method is still valid for all ten fingerprints.) Through research in fingerprint matching, it was discovered that the most commonly used preprocessing includes thinning, contrast enhancement, and edge detection. These processes are what the preprocessing applied is based upon. The preprocessing included in the final result was the result of a trial and error process used to create an algorithm that concluded with the best results. Through this trial and error process, thinning was included and removed, and the order of thinning and edge detection was switched.  It was found that the order needed to be to convert the image to grayscale, resize the matrix, adjust the contrast, thin the lines in the image, and then edge detection. Additionally, it was discovered that the results were much better with the thinning included in the preprocessing since the fingerprint </w:t>
      </w:r>
      <w:r>
        <w:lastRenderedPageBreak/>
        <w:t>was manually taken causing most fingerprints to have excess ink. Furthermore, several different settings of the ‘</w:t>
      </w:r>
      <w:proofErr w:type="spellStart"/>
      <w:r>
        <w:t>bwmorph</w:t>
      </w:r>
      <w:proofErr w:type="spellEnd"/>
      <w:r>
        <w:t>’ function for thinning and the ‘edge’ function for edge detection</w:t>
      </w:r>
      <w:r w:rsidRPr="00BE00DB">
        <w:t xml:space="preserve"> </w:t>
      </w:r>
      <w:r>
        <w:t xml:space="preserve">were </w:t>
      </w:r>
    </w:p>
    <w:p w:rsidR="006E5790" w:rsidRDefault="006E5790" w:rsidP="006E5790">
      <w:pPr>
        <w:keepNext/>
        <w:jc w:val="center"/>
      </w:pPr>
      <w:r>
        <w:rPr>
          <w:rFonts w:ascii="Lucida Grande" w:hAnsi="Lucida Grande"/>
          <w:noProof/>
          <w:sz w:val="22"/>
        </w:rPr>
        <w:drawing>
          <wp:inline distT="0" distB="0" distL="0" distR="0" wp14:anchorId="35C95208" wp14:editId="075CCA50">
            <wp:extent cx="4003675" cy="391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3675" cy="3911600"/>
                    </a:xfrm>
                    <a:prstGeom prst="rect">
                      <a:avLst/>
                    </a:prstGeom>
                    <a:noFill/>
                    <a:ln>
                      <a:noFill/>
                    </a:ln>
                  </pic:spPr>
                </pic:pic>
              </a:graphicData>
            </a:graphic>
          </wp:inline>
        </w:drawing>
      </w:r>
    </w:p>
    <w:p w:rsidR="006E5790" w:rsidRPr="006E5790" w:rsidRDefault="006E5790" w:rsidP="006E5790">
      <w:pPr>
        <w:pStyle w:val="Caption"/>
        <w:jc w:val="center"/>
        <w:rPr>
          <w:b w:val="0"/>
          <w:color w:val="auto"/>
        </w:rPr>
      </w:pPr>
      <w:r w:rsidRPr="006E5790">
        <w:rPr>
          <w:color w:val="auto"/>
        </w:rPr>
        <w:t xml:space="preserve">Figure </w:t>
      </w:r>
      <w:r w:rsidRPr="006E5790">
        <w:rPr>
          <w:color w:val="auto"/>
        </w:rPr>
        <w:fldChar w:fldCharType="begin"/>
      </w:r>
      <w:r w:rsidRPr="006E5790">
        <w:rPr>
          <w:color w:val="auto"/>
        </w:rPr>
        <w:instrText xml:space="preserve"> SEQ Figure \* ARABIC </w:instrText>
      </w:r>
      <w:r w:rsidRPr="006E5790">
        <w:rPr>
          <w:color w:val="auto"/>
        </w:rPr>
        <w:fldChar w:fldCharType="separate"/>
      </w:r>
      <w:r w:rsidR="00970977">
        <w:rPr>
          <w:noProof/>
          <w:color w:val="auto"/>
        </w:rPr>
        <w:t>4</w:t>
      </w:r>
      <w:r w:rsidRPr="006E5790">
        <w:rPr>
          <w:color w:val="auto"/>
        </w:rPr>
        <w:fldChar w:fldCharType="end"/>
      </w:r>
      <w:r w:rsidRPr="006E5790">
        <w:rPr>
          <w:b w:val="0"/>
          <w:color w:val="auto"/>
        </w:rPr>
        <w:t xml:space="preserve"> Preprocessing of images</w:t>
      </w:r>
    </w:p>
    <w:p w:rsidR="008967F3" w:rsidRDefault="008967F3" w:rsidP="006E5790">
      <w:proofErr w:type="gramStart"/>
      <w:r>
        <w:t>tried</w:t>
      </w:r>
      <w:proofErr w:type="gramEnd"/>
      <w:r>
        <w:t>. Again, this was a trial and error process to see which setting produced optimal results. The final code utilized the ‘clean’ setting of the ‘</w:t>
      </w:r>
      <w:proofErr w:type="spellStart"/>
      <w:r>
        <w:t>bwmorph</w:t>
      </w:r>
      <w:proofErr w:type="spellEnd"/>
      <w:r>
        <w:t>’ function and the ‘</w:t>
      </w:r>
      <w:proofErr w:type="spellStart"/>
      <w:r>
        <w:t>prewitt</w:t>
      </w:r>
      <w:proofErr w:type="spellEnd"/>
      <w:r>
        <w:t xml:space="preserve">’ setting of the ‘edge’ function. It was discovered that when using edge detection each image must be grayscale; however, the images had already been converted to grayscale for both correlation reasons and other preprocessing reasons.  The fingerprints after each process are shown in </w:t>
      </w:r>
      <w:r w:rsidRPr="00170426">
        <w:t xml:space="preserve">Figure </w:t>
      </w:r>
      <w:r w:rsidR="00170426" w:rsidRPr="00170426">
        <w:t>4</w:t>
      </w:r>
      <w:r w:rsidRPr="00170426">
        <w:t>.</w:t>
      </w:r>
    </w:p>
    <w:p w:rsidR="00080802" w:rsidRDefault="008967F3" w:rsidP="00080802">
      <w:pPr>
        <w:pStyle w:val="Body"/>
        <w:spacing w:line="480" w:lineRule="auto"/>
        <w:rPr>
          <w:rFonts w:ascii="Times New Roman" w:hAnsi="Times New Roman"/>
        </w:rPr>
      </w:pPr>
      <w:r>
        <w:tab/>
      </w:r>
      <w:r>
        <w:rPr>
          <w:rFonts w:ascii="Times New Roman" w:hAnsi="Times New Roman"/>
        </w:rPr>
        <w:t xml:space="preserve">Following preprocessing, a correlation section of code was created in order to take the autocorrelation of the unknown fingerprint and the cross-correlation of the unknown with each of the three fingerprints from the database. This was done using the 2D cross-correlation, which is the ‘xcorr2’ function in MATLAB. When using the ‘xcorr2’ function, it was important that the </w:t>
      </w:r>
      <w:r>
        <w:rPr>
          <w:rFonts w:ascii="Times New Roman" w:hAnsi="Times New Roman"/>
        </w:rPr>
        <w:lastRenderedPageBreak/>
        <w:t xml:space="preserve">image was a 2D matrix with double precision. This was accomplished through changing the image to grayscale and defining the precision through the ‘double’ function. After correlating the fingerprints, a ‘mesh’ subplot was created for the autocorrelation and each of the cross-correlations, which can be seen in Appendix B. This was done to see the matrix plotted versus the intensity of the pixels in the fingerprint. A slice was then taken of each mesh graph to examine one row of pixels from the image of each fingerprint as seen in Appendix B. To determine which row to take the slice at, the coordinates of the highest intensity on each mesh graph was taken. The x-coordinates from each peak were then used to examine that row of the mesh graph as a 2D plot using the ‘plot’ function. After the graphs of the slice were taken, the difference between each cross-correlation slice and the autocorrelation slice was taken. The autocorrelation slice graph was subtracted from each cross-correlation slice graph to create a difference graph between the unknown fingerprint and each fingerprint from the database, which can </w:t>
      </w:r>
      <w:proofErr w:type="gramStart"/>
      <w:r>
        <w:rPr>
          <w:rFonts w:ascii="Times New Roman" w:hAnsi="Times New Roman"/>
        </w:rPr>
        <w:t>been</w:t>
      </w:r>
      <w:proofErr w:type="gramEnd"/>
      <w:r>
        <w:rPr>
          <w:rFonts w:ascii="Times New Roman" w:hAnsi="Times New Roman"/>
        </w:rPr>
        <w:t xml:space="preserve"> seen in Appendix B. The purpose of taking the difference of the graphs is to determine the best match for the unknown fingerprint to a fingerprint in the database. If one of the fingerprints from the database was the exact same image as the unknown fingerprint inputted, the difference graph would display a straight line located at zero. Since the unknown fingerprint is not the same image as any of the fingerprints in the database and is another image of the same fingerprint, the difference graph will not be completely zero. Since the graph will not be completely zero, the graph closest to zero will be the match.  To compare the difference graphs and determine which graph was the closest to zero, each element in each matrix was squared. The square of each element was taken to make all the elements in the matrix positive, so positive and negative values did not cancel each other creating a false match. Once the square of each element in each matrix was taken, all the elements in each matrix were summed. The fingerprint </w:t>
      </w:r>
      <w:r>
        <w:rPr>
          <w:rFonts w:ascii="Times New Roman" w:hAnsi="Times New Roman"/>
        </w:rPr>
        <w:lastRenderedPageBreak/>
        <w:t xml:space="preserve">from the database that matches the unknown fingerprint will have the lowest sum out of all the sums taken. To compare the sums, an array was created with all the values of the sums from each difference graph created. The minimum of the array and its corresponding position was found by using the ‘min’ function. After the minimum was found, ‘if’ statements were used to output a message to inform the user which fingerprint from the database was a match to the unknown fingerprint inputted. Some problems were initially run into when trying to get MATLAB to display which fingerprint from the database was the best match. Comparing the maximum of the autocorrelation mesh graph to the maximum of each cross-correlation mesh graph was initially attempted. Problems were encountered with this method though because it only compared the maximum peak and did not take into account local maximums that may be present and need to be taken into consideration. Finding local maximum points was researched, but with the time constraint of the project, it appeared too difficult to implement. </w:t>
      </w:r>
      <w:r w:rsidR="006E5790">
        <w:rPr>
          <w:rFonts w:ascii="Times New Roman" w:hAnsi="Times New Roman"/>
        </w:rPr>
        <w:t xml:space="preserve">A sample of the output can be seen in Figure 5. </w:t>
      </w:r>
      <w:r>
        <w:rPr>
          <w:rFonts w:ascii="Times New Roman" w:hAnsi="Times New Roman"/>
        </w:rPr>
        <w:t xml:space="preserve">Once MATLAB outputs which fingerprint from the database the unknown fingerprint matches, the user can then refer to the Excel spreadsheet to determine a name that the unknown fingerprint belongs to. The database can be referenced in Appendix C. </w:t>
      </w:r>
    </w:p>
    <w:p w:rsidR="006E5790" w:rsidRDefault="00080802" w:rsidP="00080802">
      <w:pPr>
        <w:pStyle w:val="Body"/>
        <w:spacing w:line="480" w:lineRule="auto"/>
        <w:jc w:val="center"/>
      </w:pPr>
      <w:r>
        <w:rPr>
          <w:noProof/>
        </w:rPr>
        <w:drawing>
          <wp:inline distT="0" distB="0" distL="0" distR="0" wp14:anchorId="082E1E4D" wp14:editId="6C4D3787">
            <wp:extent cx="2495550" cy="237536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966" cy="2375763"/>
                    </a:xfrm>
                    <a:prstGeom prst="rect">
                      <a:avLst/>
                    </a:prstGeom>
                    <a:noFill/>
                  </pic:spPr>
                </pic:pic>
              </a:graphicData>
            </a:graphic>
          </wp:inline>
        </w:drawing>
      </w:r>
    </w:p>
    <w:p w:rsidR="00ED482E" w:rsidRPr="00C528AD" w:rsidRDefault="006E5790" w:rsidP="00C528AD">
      <w:pPr>
        <w:pStyle w:val="Caption"/>
        <w:jc w:val="center"/>
        <w:rPr>
          <w:color w:val="auto"/>
        </w:rPr>
      </w:pPr>
      <w:r w:rsidRPr="006E5790">
        <w:rPr>
          <w:color w:val="auto"/>
        </w:rPr>
        <w:t xml:space="preserve">Figure </w:t>
      </w:r>
      <w:r w:rsidRPr="006E5790">
        <w:rPr>
          <w:color w:val="auto"/>
        </w:rPr>
        <w:fldChar w:fldCharType="begin"/>
      </w:r>
      <w:r w:rsidRPr="006E5790">
        <w:rPr>
          <w:color w:val="auto"/>
        </w:rPr>
        <w:instrText xml:space="preserve"> SEQ Figure \* ARABIC </w:instrText>
      </w:r>
      <w:r w:rsidRPr="006E5790">
        <w:rPr>
          <w:color w:val="auto"/>
        </w:rPr>
        <w:fldChar w:fldCharType="separate"/>
      </w:r>
      <w:r w:rsidR="00970977">
        <w:rPr>
          <w:noProof/>
          <w:color w:val="auto"/>
        </w:rPr>
        <w:t>5</w:t>
      </w:r>
      <w:r w:rsidRPr="006E5790">
        <w:rPr>
          <w:color w:val="auto"/>
        </w:rPr>
        <w:fldChar w:fldCharType="end"/>
      </w:r>
      <w:r w:rsidRPr="006E5790">
        <w:rPr>
          <w:color w:val="auto"/>
        </w:rPr>
        <w:t xml:space="preserve"> </w:t>
      </w:r>
      <w:r w:rsidR="00C528AD">
        <w:rPr>
          <w:b w:val="0"/>
          <w:color w:val="auto"/>
        </w:rPr>
        <w:t>Sample output from MATLAB code</w:t>
      </w:r>
    </w:p>
    <w:p w:rsidR="00C5618F" w:rsidRPr="00557BAB" w:rsidRDefault="00C5618F" w:rsidP="00557BAB">
      <w:pPr>
        <w:rPr>
          <w:u w:val="single"/>
        </w:rPr>
      </w:pPr>
      <w:r w:rsidRPr="00557BAB">
        <w:rPr>
          <w:u w:val="single"/>
        </w:rPr>
        <w:lastRenderedPageBreak/>
        <w:t>References</w:t>
      </w:r>
    </w:p>
    <w:p w:rsidR="00034B7C" w:rsidRPr="00ED482E" w:rsidRDefault="00034B7C" w:rsidP="00557BAB">
      <w:pPr>
        <w:ind w:left="720" w:hanging="720"/>
        <w:rPr>
          <w:rFonts w:eastAsia="Times New Roman"/>
          <w:color w:val="auto"/>
          <w:lang w:bidi="x-none"/>
        </w:rPr>
      </w:pPr>
      <w:r w:rsidRPr="00ED482E">
        <w:t>[1]</w:t>
      </w:r>
      <w:r w:rsidRPr="00ED482E">
        <w:tab/>
        <w:t xml:space="preserve">Zhang </w:t>
      </w:r>
      <w:proofErr w:type="spellStart"/>
      <w:r w:rsidRPr="00ED482E">
        <w:t>Jinhai</w:t>
      </w:r>
      <w:proofErr w:type="spellEnd"/>
      <w:r w:rsidRPr="00ED482E">
        <w:t xml:space="preserve">. (2011, July 26-30). Fingerprint identification system based on DSP. </w:t>
      </w:r>
      <w:r w:rsidRPr="00ED482E">
        <w:rPr>
          <w:i/>
          <w:iCs/>
        </w:rPr>
        <w:t>Cross Strait Quad-Regional Radio Science and Wireless Technology Conference (CSQRWC), 2011</w:t>
      </w:r>
      <w:r w:rsidRPr="00ED482E">
        <w:t xml:space="preserve">. </w:t>
      </w:r>
      <w:proofErr w:type="gramStart"/>
      <w:r w:rsidRPr="00ED482E">
        <w:t>[Online].</w:t>
      </w:r>
      <w:proofErr w:type="gramEnd"/>
      <w:r w:rsidRPr="00ED482E">
        <w:t xml:space="preserve"> </w:t>
      </w:r>
      <w:r w:rsidRPr="00ED482E">
        <w:rPr>
          <w:i/>
        </w:rPr>
        <w:t>2</w:t>
      </w:r>
      <w:r w:rsidRPr="00ED482E">
        <w:t xml:space="preserve">. </w:t>
      </w:r>
      <w:proofErr w:type="gramStart"/>
      <w:r w:rsidRPr="00ED482E">
        <w:t>pp.1071,</w:t>
      </w:r>
      <w:proofErr w:type="gramEnd"/>
      <w:r w:rsidRPr="00ED482E">
        <w:t>1074. Available: http://ieeexplore.ieee.org/stamp/stamp.jsp?tp=&amp;arnumber=6037143&amp;tag=1</w:t>
      </w:r>
    </w:p>
    <w:p w:rsidR="00002679" w:rsidRPr="00ED482E" w:rsidRDefault="00002679" w:rsidP="00557BAB">
      <w:pPr>
        <w:ind w:left="720" w:hanging="720"/>
      </w:pPr>
      <w:r w:rsidRPr="00ED482E">
        <w:t>[</w:t>
      </w:r>
      <w:r w:rsidR="00034B7C" w:rsidRPr="00ED482E">
        <w:t>2</w:t>
      </w:r>
      <w:r w:rsidRPr="00ED482E">
        <w:t>]</w:t>
      </w:r>
      <w:r w:rsidRPr="00ED482E">
        <w:tab/>
        <w:t>NSTC Subcommittee on Biometrics. (2006, August 7). Fingerprint Recognition. [Online] pp. 1-4. Available: http://www.biometrics.gov/documents/fingerprintrec.pdf</w:t>
      </w:r>
    </w:p>
    <w:p w:rsidR="00160A67" w:rsidRPr="00ED482E" w:rsidRDefault="00160A67" w:rsidP="00557BAB">
      <w:pPr>
        <w:ind w:left="720" w:hanging="720"/>
      </w:pPr>
      <w:r w:rsidRPr="00ED482E">
        <w:rPr>
          <w:rFonts w:eastAsia="Times New Roman"/>
          <w:color w:val="auto"/>
          <w:lang w:bidi="x-none"/>
        </w:rPr>
        <w:t>[</w:t>
      </w:r>
      <w:r w:rsidR="00034B7C" w:rsidRPr="00ED482E">
        <w:rPr>
          <w:rFonts w:eastAsia="Times New Roman"/>
          <w:color w:val="auto"/>
          <w:lang w:bidi="x-none"/>
        </w:rPr>
        <w:t>3</w:t>
      </w:r>
      <w:r w:rsidRPr="00ED482E">
        <w:rPr>
          <w:rFonts w:eastAsia="Times New Roman"/>
          <w:color w:val="auto"/>
          <w:lang w:bidi="x-none"/>
        </w:rPr>
        <w:t>]</w:t>
      </w:r>
      <w:r w:rsidR="00FA5AF9" w:rsidRPr="00ED482E">
        <w:rPr>
          <w:rFonts w:eastAsia="Times New Roman"/>
          <w:color w:val="auto"/>
          <w:lang w:bidi="x-none"/>
        </w:rPr>
        <w:tab/>
      </w:r>
      <w:r w:rsidR="00FA5AF9" w:rsidRPr="00ED482E">
        <w:t>Mil''</w:t>
      </w:r>
      <w:proofErr w:type="spellStart"/>
      <w:r w:rsidR="00FA5AF9" w:rsidRPr="00ED482E">
        <w:t>shtein</w:t>
      </w:r>
      <w:proofErr w:type="spellEnd"/>
      <w:r w:rsidR="00FA5AF9" w:rsidRPr="00ED482E">
        <w:t xml:space="preserve">, S.; </w:t>
      </w:r>
      <w:proofErr w:type="spellStart"/>
      <w:r w:rsidR="00FA5AF9" w:rsidRPr="00ED482E">
        <w:t>Pillai</w:t>
      </w:r>
      <w:proofErr w:type="spellEnd"/>
      <w:r w:rsidR="00FA5AF9" w:rsidRPr="00ED482E">
        <w:t xml:space="preserve">, A.; </w:t>
      </w:r>
      <w:proofErr w:type="spellStart"/>
      <w:r w:rsidR="00FA5AF9" w:rsidRPr="00ED482E">
        <w:t>Shend</w:t>
      </w:r>
      <w:r w:rsidR="00EA18AC" w:rsidRPr="00ED482E">
        <w:t>ye</w:t>
      </w:r>
      <w:proofErr w:type="spellEnd"/>
      <w:r w:rsidR="00EA18AC" w:rsidRPr="00ED482E">
        <w:t xml:space="preserve">, A.; </w:t>
      </w:r>
      <w:proofErr w:type="spellStart"/>
      <w:r w:rsidR="00EA18AC" w:rsidRPr="00ED482E">
        <w:t>Liessner</w:t>
      </w:r>
      <w:proofErr w:type="spellEnd"/>
      <w:r w:rsidR="00EA18AC" w:rsidRPr="00ED482E">
        <w:t xml:space="preserve">, C.; </w:t>
      </w:r>
      <w:proofErr w:type="spellStart"/>
      <w:r w:rsidR="00EA18AC" w:rsidRPr="00ED482E">
        <w:t>Baier</w:t>
      </w:r>
      <w:proofErr w:type="spellEnd"/>
      <w:r w:rsidR="00EA18AC" w:rsidRPr="00ED482E">
        <w:t>, M.</w:t>
      </w:r>
      <w:r w:rsidR="00FA5AF9" w:rsidRPr="00ED482E">
        <w:t xml:space="preserve"> </w:t>
      </w:r>
      <w:r w:rsidR="00EA18AC" w:rsidRPr="00ED482E">
        <w:t xml:space="preserve">(2008, May 12-13). </w:t>
      </w:r>
      <w:proofErr w:type="gramStart"/>
      <w:r w:rsidR="00FA5AF9" w:rsidRPr="00ED482E">
        <w:t>Fingerprint Recognition Algorithms for Partial and Full Fingerprints</w:t>
      </w:r>
      <w:r w:rsidR="00EA18AC" w:rsidRPr="00ED482E">
        <w:t>.</w:t>
      </w:r>
      <w:proofErr w:type="gramEnd"/>
      <w:r w:rsidR="00FA5AF9" w:rsidRPr="00ED482E">
        <w:t xml:space="preserve"> </w:t>
      </w:r>
      <w:proofErr w:type="gramStart"/>
      <w:r w:rsidR="00FA5AF9" w:rsidRPr="00ED482E">
        <w:rPr>
          <w:i/>
          <w:iCs/>
        </w:rPr>
        <w:t>Technologies for Homeland Security, 2008 IEEE Conference on</w:t>
      </w:r>
      <w:r w:rsidR="00EA18AC" w:rsidRPr="00ED482E">
        <w:t>.</w:t>
      </w:r>
      <w:proofErr w:type="gramEnd"/>
      <w:r w:rsidR="00EA18AC" w:rsidRPr="00ED482E">
        <w:t xml:space="preserve"> </w:t>
      </w:r>
      <w:proofErr w:type="gramStart"/>
      <w:r w:rsidR="00EA18AC" w:rsidRPr="00ED482E">
        <w:t>[Online] pp.449, 452.</w:t>
      </w:r>
      <w:proofErr w:type="gramEnd"/>
      <w:r w:rsidR="00EA18AC" w:rsidRPr="00ED482E">
        <w:t xml:space="preserve"> Available: </w:t>
      </w:r>
      <w:r w:rsidR="00C5618F" w:rsidRPr="00ED482E">
        <w:t>http://ieeexplore.ieee.org/stamp/stamp.jsp?tp=&amp;arnumber=4534494</w:t>
      </w:r>
    </w:p>
    <w:p w:rsidR="00FA5AF9" w:rsidRPr="00ED482E" w:rsidRDefault="00002679" w:rsidP="00890C25">
      <w:r w:rsidRPr="00ED482E">
        <w:t xml:space="preserve"> </w:t>
      </w:r>
    </w:p>
    <w:p w:rsidR="00160A67" w:rsidRPr="00ED482E" w:rsidRDefault="00160A67" w:rsidP="00890C25"/>
    <w:p w:rsidR="006E5790" w:rsidRDefault="006E5790">
      <w:pPr>
        <w:spacing w:line="240" w:lineRule="auto"/>
        <w:rPr>
          <w:b/>
        </w:rPr>
      </w:pPr>
      <w:r>
        <w:rPr>
          <w:b/>
        </w:rPr>
        <w:br w:type="page"/>
      </w:r>
    </w:p>
    <w:p w:rsidR="00502C28" w:rsidRPr="0075629F" w:rsidRDefault="00502C28" w:rsidP="00502C28">
      <w:pPr>
        <w:autoSpaceDE w:val="0"/>
        <w:autoSpaceDN w:val="0"/>
        <w:adjustRightInd w:val="0"/>
        <w:spacing w:line="240" w:lineRule="auto"/>
        <w:jc w:val="center"/>
        <w:rPr>
          <w:b/>
        </w:rPr>
      </w:pPr>
      <w:r w:rsidRPr="0075629F">
        <w:rPr>
          <w:b/>
        </w:rPr>
        <w:lastRenderedPageBreak/>
        <w:t xml:space="preserve">Appendix </w:t>
      </w:r>
      <w:r w:rsidR="006E5790">
        <w:rPr>
          <w:b/>
        </w:rPr>
        <w:t>A</w:t>
      </w:r>
      <w:r w:rsidRPr="0075629F">
        <w:rPr>
          <w:b/>
        </w:rPr>
        <w:t xml:space="preserve">: MATLAB code for </w:t>
      </w:r>
      <w:r w:rsidR="006E5790">
        <w:rPr>
          <w:b/>
        </w:rPr>
        <w:t>Final</w:t>
      </w:r>
      <w:r w:rsidRPr="0075629F">
        <w:rPr>
          <w:b/>
        </w:rPr>
        <w:t xml:space="preserve"> Results</w:t>
      </w:r>
    </w:p>
    <w:p w:rsidR="00502C28" w:rsidRDefault="00502C28" w:rsidP="00502C28">
      <w:pPr>
        <w:autoSpaceDE w:val="0"/>
        <w:autoSpaceDN w:val="0"/>
        <w:adjustRightInd w:val="0"/>
        <w:spacing w:line="240" w:lineRule="auto"/>
        <w:rPr>
          <w:rFonts w:ascii="Courier New" w:hAnsi="Courier New" w:cs="Courier New"/>
          <w:sz w:val="20"/>
          <w:szCs w:val="20"/>
        </w:rPr>
      </w:pPr>
    </w:p>
    <w:p w:rsidR="00FD7174" w:rsidRDefault="00FD7174" w:rsidP="00FD7174">
      <w:pPr>
        <w:spacing w:line="240" w:lineRule="auto"/>
      </w:pPr>
      <w:r>
        <w:t>% Import each image and convert to 2D image</w:t>
      </w:r>
    </w:p>
    <w:p w:rsidR="00FD7174" w:rsidRDefault="00FD7174" w:rsidP="00FD7174">
      <w:pPr>
        <w:spacing w:line="240" w:lineRule="auto"/>
      </w:pPr>
      <w:r>
        <w:t xml:space="preserve">I_1002 = </w:t>
      </w:r>
      <w:proofErr w:type="spellStart"/>
      <w:proofErr w:type="gramStart"/>
      <w:r>
        <w:t>imread</w:t>
      </w:r>
      <w:proofErr w:type="spellEnd"/>
      <w:r>
        <w:t>(</w:t>
      </w:r>
      <w:proofErr w:type="gramEnd"/>
      <w:r>
        <w:t>'1002.jpg');</w:t>
      </w:r>
    </w:p>
    <w:p w:rsidR="00FD7174" w:rsidRDefault="00FD7174" w:rsidP="00FD7174">
      <w:pPr>
        <w:spacing w:line="240" w:lineRule="auto"/>
      </w:pPr>
      <w:r>
        <w:t xml:space="preserve">info1002 = </w:t>
      </w:r>
      <w:proofErr w:type="spellStart"/>
      <w:proofErr w:type="gramStart"/>
      <w:r>
        <w:t>imfinfo</w:t>
      </w:r>
      <w:proofErr w:type="spellEnd"/>
      <w:r>
        <w:t>(</w:t>
      </w:r>
      <w:proofErr w:type="gramEnd"/>
      <w:r>
        <w:t>'1002.jpg');</w:t>
      </w:r>
    </w:p>
    <w:p w:rsidR="00FD7174" w:rsidRDefault="00FD7174" w:rsidP="00FD7174">
      <w:pPr>
        <w:spacing w:line="240" w:lineRule="auto"/>
      </w:pPr>
      <w:r>
        <w:t xml:space="preserve">img2d_1002 = </w:t>
      </w:r>
      <w:proofErr w:type="gramStart"/>
      <w:r>
        <w:t>rgb2gray(</w:t>
      </w:r>
      <w:proofErr w:type="gramEnd"/>
      <w:r>
        <w:t>I_1002);</w:t>
      </w:r>
    </w:p>
    <w:p w:rsidR="00FD7174" w:rsidRDefault="00FD7174" w:rsidP="00FD7174">
      <w:pPr>
        <w:spacing w:line="240" w:lineRule="auto"/>
      </w:pPr>
      <w:r>
        <w:t xml:space="preserve">I_1006 = </w:t>
      </w:r>
      <w:proofErr w:type="spellStart"/>
      <w:proofErr w:type="gramStart"/>
      <w:r>
        <w:t>imread</w:t>
      </w:r>
      <w:proofErr w:type="spellEnd"/>
      <w:r>
        <w:t>(</w:t>
      </w:r>
      <w:proofErr w:type="gramEnd"/>
      <w:r>
        <w:t>'1006.jpg');</w:t>
      </w:r>
    </w:p>
    <w:p w:rsidR="00FD7174" w:rsidRDefault="00FD7174" w:rsidP="00FD7174">
      <w:pPr>
        <w:spacing w:line="240" w:lineRule="auto"/>
      </w:pPr>
      <w:r>
        <w:t xml:space="preserve">info1006 = </w:t>
      </w:r>
      <w:proofErr w:type="spellStart"/>
      <w:proofErr w:type="gramStart"/>
      <w:r>
        <w:t>imfinfo</w:t>
      </w:r>
      <w:proofErr w:type="spellEnd"/>
      <w:r>
        <w:t>(</w:t>
      </w:r>
      <w:proofErr w:type="gramEnd"/>
      <w:r>
        <w:t>'1006.jpg');</w:t>
      </w:r>
    </w:p>
    <w:p w:rsidR="00FD7174" w:rsidRDefault="00FD7174" w:rsidP="00FD7174">
      <w:pPr>
        <w:spacing w:line="240" w:lineRule="auto"/>
      </w:pPr>
      <w:r>
        <w:t xml:space="preserve">img2d_1006 = </w:t>
      </w:r>
      <w:proofErr w:type="gramStart"/>
      <w:r>
        <w:t>rgb2gray(</w:t>
      </w:r>
      <w:proofErr w:type="gramEnd"/>
      <w:r>
        <w:t>I_1006);</w:t>
      </w:r>
    </w:p>
    <w:p w:rsidR="00FD7174" w:rsidRDefault="00FD7174" w:rsidP="00FD7174">
      <w:pPr>
        <w:spacing w:line="240" w:lineRule="auto"/>
      </w:pPr>
      <w:r>
        <w:t xml:space="preserve">I_1010 = </w:t>
      </w:r>
      <w:proofErr w:type="spellStart"/>
      <w:proofErr w:type="gramStart"/>
      <w:r>
        <w:t>imread</w:t>
      </w:r>
      <w:proofErr w:type="spellEnd"/>
      <w:r>
        <w:t>(</w:t>
      </w:r>
      <w:proofErr w:type="gramEnd"/>
      <w:r>
        <w:t>'1005.jpg');</w:t>
      </w:r>
    </w:p>
    <w:p w:rsidR="00FD7174" w:rsidRDefault="00FD7174" w:rsidP="00FD7174">
      <w:pPr>
        <w:spacing w:line="240" w:lineRule="auto"/>
      </w:pPr>
      <w:r>
        <w:t xml:space="preserve">info1010 = </w:t>
      </w:r>
      <w:proofErr w:type="spellStart"/>
      <w:proofErr w:type="gramStart"/>
      <w:r>
        <w:t>imfinfo</w:t>
      </w:r>
      <w:proofErr w:type="spellEnd"/>
      <w:r>
        <w:t>(</w:t>
      </w:r>
      <w:proofErr w:type="gramEnd"/>
      <w:r>
        <w:t>'1005.jpg');</w:t>
      </w:r>
    </w:p>
    <w:p w:rsidR="00FD7174" w:rsidRDefault="00FD7174" w:rsidP="00FD7174">
      <w:pPr>
        <w:spacing w:line="240" w:lineRule="auto"/>
      </w:pPr>
      <w:r>
        <w:t xml:space="preserve">img2d_1010 = </w:t>
      </w:r>
      <w:proofErr w:type="gramStart"/>
      <w:r>
        <w:t>rgb2gray(</w:t>
      </w:r>
      <w:proofErr w:type="gramEnd"/>
      <w:r>
        <w:t>I_1010);</w:t>
      </w:r>
    </w:p>
    <w:p w:rsidR="00FD7174" w:rsidRDefault="00FD7174" w:rsidP="00FD7174">
      <w:pPr>
        <w:spacing w:line="240" w:lineRule="auto"/>
      </w:pPr>
      <w:proofErr w:type="gramStart"/>
      <w:r>
        <w:t>input</w:t>
      </w:r>
      <w:proofErr w:type="gramEnd"/>
      <w:r>
        <w:t xml:space="preserve"> = </w:t>
      </w:r>
      <w:proofErr w:type="spellStart"/>
      <w:r>
        <w:t>imread</w:t>
      </w:r>
      <w:proofErr w:type="spellEnd"/>
      <w:r>
        <w:t>('Rochelle.jpg');</w:t>
      </w:r>
    </w:p>
    <w:p w:rsidR="00FD7174" w:rsidRDefault="00FD7174" w:rsidP="00FD7174">
      <w:pPr>
        <w:spacing w:line="240" w:lineRule="auto"/>
      </w:pPr>
      <w:proofErr w:type="spellStart"/>
      <w:r>
        <w:t>info_input</w:t>
      </w:r>
      <w:proofErr w:type="spellEnd"/>
      <w:r>
        <w:t xml:space="preserve"> = </w:t>
      </w:r>
      <w:proofErr w:type="spellStart"/>
      <w:proofErr w:type="gramStart"/>
      <w:r>
        <w:t>imfinfo</w:t>
      </w:r>
      <w:proofErr w:type="spellEnd"/>
      <w:r>
        <w:t>(</w:t>
      </w:r>
      <w:proofErr w:type="gramEnd"/>
      <w:r>
        <w:t>'Rochelle.jpg');</w:t>
      </w:r>
    </w:p>
    <w:p w:rsidR="00FD7174" w:rsidRDefault="00FD7174" w:rsidP="00FD7174">
      <w:pPr>
        <w:spacing w:line="240" w:lineRule="auto"/>
      </w:pPr>
      <w:r>
        <w:t xml:space="preserve">img2d_input = </w:t>
      </w:r>
      <w:proofErr w:type="gramStart"/>
      <w:r>
        <w:t>rgb2gray(</w:t>
      </w:r>
      <w:proofErr w:type="gramEnd"/>
      <w:r>
        <w:t>input);</w:t>
      </w:r>
    </w:p>
    <w:p w:rsidR="00FD7174" w:rsidRDefault="00FD7174" w:rsidP="00FD7174">
      <w:pPr>
        <w:spacing w:line="240" w:lineRule="auto"/>
      </w:pPr>
    </w:p>
    <w:p w:rsidR="00FD7174" w:rsidRDefault="00FD7174" w:rsidP="00FD7174">
      <w:pPr>
        <w:spacing w:line="240" w:lineRule="auto"/>
      </w:pPr>
      <w:r>
        <w:t>%Resize and adjust image</w:t>
      </w:r>
    </w:p>
    <w:p w:rsidR="00FD7174" w:rsidRDefault="00FD7174" w:rsidP="00FD7174">
      <w:pPr>
        <w:spacing w:line="240" w:lineRule="auto"/>
      </w:pPr>
      <w:proofErr w:type="gramStart"/>
      <w:r>
        <w:t>width</w:t>
      </w:r>
      <w:proofErr w:type="gramEnd"/>
      <w:r>
        <w:t xml:space="preserve"> = 210;</w:t>
      </w:r>
    </w:p>
    <w:p w:rsidR="00FD7174" w:rsidRDefault="00FD7174" w:rsidP="00FD7174">
      <w:pPr>
        <w:spacing w:line="240" w:lineRule="auto"/>
      </w:pPr>
      <w:proofErr w:type="gramStart"/>
      <w:r>
        <w:t>images</w:t>
      </w:r>
      <w:proofErr w:type="gramEnd"/>
      <w:r>
        <w:t xml:space="preserve"> = {img2d_1002,img2d_1006,img2d_1010,img2d_input};</w:t>
      </w:r>
    </w:p>
    <w:p w:rsidR="00FD7174" w:rsidRDefault="00FD7174" w:rsidP="00FD7174">
      <w:pPr>
        <w:spacing w:line="240" w:lineRule="auto"/>
      </w:pPr>
    </w:p>
    <w:p w:rsidR="00FD7174" w:rsidRDefault="00FD7174" w:rsidP="00FD7174">
      <w:pPr>
        <w:spacing w:line="240" w:lineRule="auto"/>
      </w:pPr>
      <w:proofErr w:type="gramStart"/>
      <w:r>
        <w:t>for</w:t>
      </w:r>
      <w:proofErr w:type="gramEnd"/>
      <w:r>
        <w:t xml:space="preserve"> k = 1:4</w:t>
      </w:r>
    </w:p>
    <w:p w:rsidR="00FD7174" w:rsidRDefault="00FD7174" w:rsidP="00FD7174">
      <w:pPr>
        <w:spacing w:line="240" w:lineRule="auto"/>
      </w:pPr>
      <w:r>
        <w:t xml:space="preserve">    </w:t>
      </w:r>
      <w:proofErr w:type="gramStart"/>
      <w:r>
        <w:t>dim</w:t>
      </w:r>
      <w:proofErr w:type="gramEnd"/>
      <w:r>
        <w:t xml:space="preserve"> = size(images{k});</w:t>
      </w:r>
    </w:p>
    <w:p w:rsidR="00FD7174" w:rsidRDefault="00FD7174" w:rsidP="00FD7174">
      <w:pPr>
        <w:spacing w:line="240" w:lineRule="auto"/>
      </w:pPr>
      <w:r>
        <w:t xml:space="preserve">    </w:t>
      </w:r>
      <w:proofErr w:type="gramStart"/>
      <w:r>
        <w:t>images{</w:t>
      </w:r>
      <w:proofErr w:type="gramEnd"/>
      <w:r>
        <w:t xml:space="preserve">k} = </w:t>
      </w:r>
      <w:proofErr w:type="spellStart"/>
      <w:r>
        <w:t>imresize</w:t>
      </w:r>
      <w:proofErr w:type="spellEnd"/>
      <w:r>
        <w:t>(images{k},[width*dim(1)/dim(2) width],'</w:t>
      </w:r>
      <w:proofErr w:type="spellStart"/>
      <w:r>
        <w:t>bicubic</w:t>
      </w:r>
      <w:proofErr w:type="spellEnd"/>
      <w:r>
        <w:t>');</w:t>
      </w:r>
    </w:p>
    <w:p w:rsidR="00FD7174" w:rsidRDefault="00FD7174" w:rsidP="00FD7174">
      <w:pPr>
        <w:spacing w:line="240" w:lineRule="auto"/>
      </w:pPr>
      <w:proofErr w:type="gramStart"/>
      <w:r>
        <w:t>end</w:t>
      </w:r>
      <w:proofErr w:type="gramEnd"/>
    </w:p>
    <w:p w:rsidR="00FD7174" w:rsidRDefault="00FD7174" w:rsidP="00FD7174">
      <w:pPr>
        <w:spacing w:line="240" w:lineRule="auto"/>
      </w:pPr>
    </w:p>
    <w:p w:rsidR="00FD7174" w:rsidRDefault="00FD7174" w:rsidP="00FD7174">
      <w:pPr>
        <w:spacing w:line="240" w:lineRule="auto"/>
      </w:pPr>
      <w:r>
        <w:t xml:space="preserve">resize_1002 = </w:t>
      </w:r>
      <w:proofErr w:type="gramStart"/>
      <w:r>
        <w:t>images{</w:t>
      </w:r>
      <w:proofErr w:type="gramEnd"/>
      <w:r>
        <w:t>1};</w:t>
      </w:r>
    </w:p>
    <w:p w:rsidR="00FD7174" w:rsidRDefault="00FD7174" w:rsidP="00FD7174">
      <w:pPr>
        <w:spacing w:line="240" w:lineRule="auto"/>
      </w:pPr>
      <w:r>
        <w:t xml:space="preserve">resize_1006 = </w:t>
      </w:r>
      <w:proofErr w:type="gramStart"/>
      <w:r>
        <w:t>images{</w:t>
      </w:r>
      <w:proofErr w:type="gramEnd"/>
      <w:r>
        <w:t>2};</w:t>
      </w:r>
    </w:p>
    <w:p w:rsidR="00FD7174" w:rsidRDefault="00FD7174" w:rsidP="00FD7174">
      <w:pPr>
        <w:spacing w:line="240" w:lineRule="auto"/>
      </w:pPr>
      <w:r>
        <w:t xml:space="preserve">resize_1010 = </w:t>
      </w:r>
      <w:proofErr w:type="gramStart"/>
      <w:r>
        <w:t>images{</w:t>
      </w:r>
      <w:proofErr w:type="gramEnd"/>
      <w:r>
        <w:t>3};</w:t>
      </w:r>
    </w:p>
    <w:p w:rsidR="00FD7174" w:rsidRDefault="00FD7174" w:rsidP="00FD7174">
      <w:pPr>
        <w:spacing w:line="240" w:lineRule="auto"/>
      </w:pPr>
      <w:proofErr w:type="spellStart"/>
      <w:r>
        <w:t>resize_input</w:t>
      </w:r>
      <w:proofErr w:type="spellEnd"/>
      <w:r>
        <w:t xml:space="preserve"> = </w:t>
      </w:r>
      <w:proofErr w:type="gramStart"/>
      <w:r>
        <w:t>images{</w:t>
      </w:r>
      <w:proofErr w:type="gramEnd"/>
      <w:r>
        <w:t>4};</w:t>
      </w:r>
    </w:p>
    <w:p w:rsidR="00FD7174" w:rsidRDefault="00FD7174" w:rsidP="00FD7174">
      <w:pPr>
        <w:spacing w:line="240" w:lineRule="auto"/>
      </w:pPr>
    </w:p>
    <w:p w:rsidR="00FD7174" w:rsidRDefault="00FD7174" w:rsidP="00FD7174">
      <w:pPr>
        <w:spacing w:line="240" w:lineRule="auto"/>
      </w:pPr>
      <w:r>
        <w:t xml:space="preserve">adjust_1002 = </w:t>
      </w:r>
      <w:proofErr w:type="spellStart"/>
      <w:proofErr w:type="gramStart"/>
      <w:r>
        <w:t>imadjust</w:t>
      </w:r>
      <w:proofErr w:type="spellEnd"/>
      <w:r>
        <w:t>(</w:t>
      </w:r>
      <w:proofErr w:type="gramEnd"/>
      <w:r>
        <w:t>resize_1002);</w:t>
      </w:r>
    </w:p>
    <w:p w:rsidR="00FD7174" w:rsidRDefault="00FD7174" w:rsidP="00FD7174">
      <w:pPr>
        <w:spacing w:line="240" w:lineRule="auto"/>
      </w:pPr>
      <w:r>
        <w:t xml:space="preserve">adjust_1006 = </w:t>
      </w:r>
      <w:proofErr w:type="spellStart"/>
      <w:proofErr w:type="gramStart"/>
      <w:r>
        <w:t>imadjust</w:t>
      </w:r>
      <w:proofErr w:type="spellEnd"/>
      <w:r>
        <w:t>(</w:t>
      </w:r>
      <w:proofErr w:type="gramEnd"/>
      <w:r>
        <w:t>resize_1006);</w:t>
      </w:r>
    </w:p>
    <w:p w:rsidR="00FD7174" w:rsidRDefault="00FD7174" w:rsidP="00FD7174">
      <w:pPr>
        <w:spacing w:line="240" w:lineRule="auto"/>
      </w:pPr>
      <w:r>
        <w:t xml:space="preserve">adjust_1010 = </w:t>
      </w:r>
      <w:proofErr w:type="spellStart"/>
      <w:proofErr w:type="gramStart"/>
      <w:r>
        <w:t>imadjust</w:t>
      </w:r>
      <w:proofErr w:type="spellEnd"/>
      <w:r>
        <w:t>(</w:t>
      </w:r>
      <w:proofErr w:type="gramEnd"/>
      <w:r>
        <w:t>resize_1010);</w:t>
      </w:r>
    </w:p>
    <w:p w:rsidR="00FD7174" w:rsidRDefault="00FD7174" w:rsidP="00FD7174">
      <w:pPr>
        <w:spacing w:line="240" w:lineRule="auto"/>
      </w:pPr>
      <w:proofErr w:type="spellStart"/>
      <w:r>
        <w:t>adjust_input</w:t>
      </w:r>
      <w:proofErr w:type="spellEnd"/>
      <w:r>
        <w:t xml:space="preserve"> = </w:t>
      </w:r>
      <w:proofErr w:type="spellStart"/>
      <w:proofErr w:type="gramStart"/>
      <w:r>
        <w:t>imadjust</w:t>
      </w:r>
      <w:proofErr w:type="spellEnd"/>
      <w:r>
        <w:t>(</w:t>
      </w:r>
      <w:proofErr w:type="spellStart"/>
      <w:proofErr w:type="gramEnd"/>
      <w:r>
        <w:t>resize_input</w:t>
      </w:r>
      <w:proofErr w:type="spellEnd"/>
      <w:r>
        <w:t>);</w:t>
      </w:r>
    </w:p>
    <w:p w:rsidR="00FD7174" w:rsidRDefault="00FD7174" w:rsidP="00FD7174">
      <w:pPr>
        <w:spacing w:line="240" w:lineRule="auto"/>
      </w:pPr>
    </w:p>
    <w:p w:rsidR="00FD7174" w:rsidRDefault="00FD7174" w:rsidP="00FD7174">
      <w:pPr>
        <w:spacing w:line="240" w:lineRule="auto"/>
      </w:pPr>
      <w:r>
        <w:t>%Thin the lines in the fingerprint</w:t>
      </w:r>
    </w:p>
    <w:p w:rsidR="00FD7174" w:rsidRDefault="00FD7174" w:rsidP="00FD7174">
      <w:pPr>
        <w:spacing w:line="240" w:lineRule="auto"/>
      </w:pPr>
      <w:proofErr w:type="gramStart"/>
      <w:r>
        <w:t>thin</w:t>
      </w:r>
      <w:proofErr w:type="gramEnd"/>
      <w:r>
        <w:t xml:space="preserve"> = {adjust_1002,adjust_1006,adjust_1010,adjust_input};</w:t>
      </w:r>
    </w:p>
    <w:p w:rsidR="00FD7174" w:rsidRDefault="00FD7174" w:rsidP="00FD7174">
      <w:pPr>
        <w:spacing w:line="240" w:lineRule="auto"/>
      </w:pPr>
    </w:p>
    <w:p w:rsidR="00FD7174" w:rsidRDefault="00FD7174" w:rsidP="00FD7174">
      <w:pPr>
        <w:spacing w:line="240" w:lineRule="auto"/>
      </w:pPr>
      <w:proofErr w:type="gramStart"/>
      <w:r>
        <w:t>for</w:t>
      </w:r>
      <w:proofErr w:type="gramEnd"/>
      <w:r>
        <w:t xml:space="preserve"> </w:t>
      </w:r>
      <w:proofErr w:type="spellStart"/>
      <w:r>
        <w:t>i</w:t>
      </w:r>
      <w:proofErr w:type="spellEnd"/>
      <w:r>
        <w:t xml:space="preserve"> = 1:4</w:t>
      </w:r>
    </w:p>
    <w:p w:rsidR="00FD7174" w:rsidRDefault="00FD7174" w:rsidP="00FD7174">
      <w:pPr>
        <w:spacing w:line="240" w:lineRule="auto"/>
      </w:pPr>
      <w:r>
        <w:t xml:space="preserve">    </w:t>
      </w:r>
      <w:proofErr w:type="gramStart"/>
      <w:r>
        <w:t>thin{</w:t>
      </w:r>
      <w:proofErr w:type="spellStart"/>
      <w:proofErr w:type="gramEnd"/>
      <w:r>
        <w:t>i</w:t>
      </w:r>
      <w:proofErr w:type="spellEnd"/>
      <w:r>
        <w:t xml:space="preserve">} = </w:t>
      </w:r>
      <w:proofErr w:type="spellStart"/>
      <w:r>
        <w:t>bwmorph</w:t>
      </w:r>
      <w:proofErr w:type="spellEnd"/>
      <w:r>
        <w:t>(thin{</w:t>
      </w:r>
      <w:proofErr w:type="spellStart"/>
      <w:r>
        <w:t>i</w:t>
      </w:r>
      <w:proofErr w:type="spellEnd"/>
      <w:r>
        <w:t>}, 'clean');</w:t>
      </w:r>
    </w:p>
    <w:p w:rsidR="00FD7174" w:rsidRDefault="00FD7174" w:rsidP="00FD7174">
      <w:pPr>
        <w:spacing w:line="240" w:lineRule="auto"/>
      </w:pPr>
      <w:proofErr w:type="gramStart"/>
      <w:r>
        <w:t>end</w:t>
      </w:r>
      <w:proofErr w:type="gramEnd"/>
    </w:p>
    <w:p w:rsidR="00FD7174" w:rsidRDefault="00FD7174" w:rsidP="00FD7174">
      <w:pPr>
        <w:spacing w:line="240" w:lineRule="auto"/>
      </w:pPr>
    </w:p>
    <w:p w:rsidR="00FD7174" w:rsidRDefault="00FD7174" w:rsidP="00FD7174">
      <w:pPr>
        <w:spacing w:line="240" w:lineRule="auto"/>
      </w:pPr>
      <w:r>
        <w:t xml:space="preserve">thin_1002 = </w:t>
      </w:r>
      <w:proofErr w:type="gramStart"/>
      <w:r>
        <w:t>thin{</w:t>
      </w:r>
      <w:proofErr w:type="gramEnd"/>
      <w:r>
        <w:t>1};</w:t>
      </w:r>
    </w:p>
    <w:p w:rsidR="00FD7174" w:rsidRDefault="00FD7174" w:rsidP="00FD7174">
      <w:pPr>
        <w:spacing w:line="240" w:lineRule="auto"/>
      </w:pPr>
      <w:r>
        <w:t xml:space="preserve">thin_1006 = </w:t>
      </w:r>
      <w:proofErr w:type="gramStart"/>
      <w:r>
        <w:t>thin{</w:t>
      </w:r>
      <w:proofErr w:type="gramEnd"/>
      <w:r>
        <w:t>2};</w:t>
      </w:r>
    </w:p>
    <w:p w:rsidR="00FD7174" w:rsidRDefault="00FD7174" w:rsidP="00FD7174">
      <w:pPr>
        <w:spacing w:line="240" w:lineRule="auto"/>
      </w:pPr>
      <w:r>
        <w:t xml:space="preserve">thin_1010 = </w:t>
      </w:r>
      <w:proofErr w:type="gramStart"/>
      <w:r>
        <w:t>thin{</w:t>
      </w:r>
      <w:proofErr w:type="gramEnd"/>
      <w:r>
        <w:t>3};</w:t>
      </w:r>
    </w:p>
    <w:p w:rsidR="00FD7174" w:rsidRDefault="00FD7174" w:rsidP="00FD7174">
      <w:pPr>
        <w:spacing w:line="240" w:lineRule="auto"/>
      </w:pPr>
      <w:proofErr w:type="spellStart"/>
      <w:r>
        <w:t>thin_input</w:t>
      </w:r>
      <w:proofErr w:type="spellEnd"/>
      <w:r>
        <w:t xml:space="preserve"> = </w:t>
      </w:r>
      <w:proofErr w:type="gramStart"/>
      <w:r>
        <w:t>thin{</w:t>
      </w:r>
      <w:proofErr w:type="gramEnd"/>
      <w:r>
        <w:t>4};</w:t>
      </w:r>
    </w:p>
    <w:p w:rsidR="00FD7174" w:rsidRDefault="00FD7174" w:rsidP="00FD7174">
      <w:pPr>
        <w:spacing w:line="240" w:lineRule="auto"/>
      </w:pPr>
    </w:p>
    <w:p w:rsidR="00FD7174" w:rsidRDefault="00FD7174" w:rsidP="00FD7174">
      <w:pPr>
        <w:spacing w:line="240" w:lineRule="auto"/>
      </w:pPr>
      <w:r>
        <w:t>%Edge Detection</w:t>
      </w:r>
    </w:p>
    <w:p w:rsidR="00FD7174" w:rsidRDefault="00FD7174" w:rsidP="00FD7174">
      <w:pPr>
        <w:spacing w:line="240" w:lineRule="auto"/>
      </w:pPr>
      <w:proofErr w:type="gramStart"/>
      <w:r>
        <w:t>detect</w:t>
      </w:r>
      <w:proofErr w:type="gramEnd"/>
      <w:r>
        <w:t xml:space="preserve"> = {thin_1002,thin_1006,thin_1010,thin_input};</w:t>
      </w:r>
    </w:p>
    <w:p w:rsidR="00FD7174" w:rsidRDefault="00FD7174" w:rsidP="00FD7174">
      <w:pPr>
        <w:spacing w:line="240" w:lineRule="auto"/>
      </w:pPr>
    </w:p>
    <w:p w:rsidR="00FD7174" w:rsidRDefault="00FD7174" w:rsidP="00FD7174">
      <w:pPr>
        <w:spacing w:line="240" w:lineRule="auto"/>
      </w:pPr>
      <w:proofErr w:type="gramStart"/>
      <w:r>
        <w:t>for</w:t>
      </w:r>
      <w:proofErr w:type="gramEnd"/>
      <w:r>
        <w:t xml:space="preserve"> j = 1:4</w:t>
      </w:r>
    </w:p>
    <w:p w:rsidR="00FD7174" w:rsidRDefault="00FD7174" w:rsidP="00FD7174">
      <w:pPr>
        <w:spacing w:line="240" w:lineRule="auto"/>
      </w:pPr>
      <w:r>
        <w:t xml:space="preserve">    </w:t>
      </w:r>
      <w:proofErr w:type="gramStart"/>
      <w:r>
        <w:t>detect{</w:t>
      </w:r>
      <w:proofErr w:type="gramEnd"/>
      <w:r>
        <w:t>j} = edge(detect{j},'</w:t>
      </w:r>
      <w:proofErr w:type="spellStart"/>
      <w:r>
        <w:t>prewitt</w:t>
      </w:r>
      <w:proofErr w:type="spellEnd"/>
      <w:r>
        <w:t>');</w:t>
      </w:r>
    </w:p>
    <w:p w:rsidR="00FD7174" w:rsidRDefault="00FD7174" w:rsidP="00FD7174">
      <w:pPr>
        <w:spacing w:line="240" w:lineRule="auto"/>
      </w:pPr>
      <w:proofErr w:type="gramStart"/>
      <w:r>
        <w:t>end</w:t>
      </w:r>
      <w:proofErr w:type="gramEnd"/>
    </w:p>
    <w:p w:rsidR="00FD7174" w:rsidRDefault="00FD7174" w:rsidP="00FD7174">
      <w:pPr>
        <w:spacing w:line="240" w:lineRule="auto"/>
      </w:pPr>
    </w:p>
    <w:p w:rsidR="00FD7174" w:rsidRDefault="00FD7174" w:rsidP="00FD7174">
      <w:pPr>
        <w:spacing w:line="240" w:lineRule="auto"/>
      </w:pPr>
      <w:r>
        <w:t xml:space="preserve">edge_1002 = </w:t>
      </w:r>
      <w:proofErr w:type="gramStart"/>
      <w:r>
        <w:t>detect{</w:t>
      </w:r>
      <w:proofErr w:type="gramEnd"/>
      <w:r>
        <w:t>1};</w:t>
      </w:r>
    </w:p>
    <w:p w:rsidR="00FD7174" w:rsidRDefault="00FD7174" w:rsidP="00FD7174">
      <w:pPr>
        <w:spacing w:line="240" w:lineRule="auto"/>
      </w:pPr>
      <w:r>
        <w:t xml:space="preserve">edge_1006 = </w:t>
      </w:r>
      <w:proofErr w:type="gramStart"/>
      <w:r>
        <w:t>detect{</w:t>
      </w:r>
      <w:proofErr w:type="gramEnd"/>
      <w:r>
        <w:t>2};</w:t>
      </w:r>
    </w:p>
    <w:p w:rsidR="00FD7174" w:rsidRDefault="00FD7174" w:rsidP="00FD7174">
      <w:pPr>
        <w:spacing w:line="240" w:lineRule="auto"/>
      </w:pPr>
      <w:r>
        <w:t xml:space="preserve">edge_1010 = </w:t>
      </w:r>
      <w:proofErr w:type="gramStart"/>
      <w:r>
        <w:t>detect{</w:t>
      </w:r>
      <w:proofErr w:type="gramEnd"/>
      <w:r>
        <w:t>3};</w:t>
      </w:r>
    </w:p>
    <w:p w:rsidR="00FD7174" w:rsidRDefault="00FD7174" w:rsidP="00FD7174">
      <w:pPr>
        <w:spacing w:line="240" w:lineRule="auto"/>
      </w:pPr>
      <w:proofErr w:type="spellStart"/>
      <w:r>
        <w:t>edge_input</w:t>
      </w:r>
      <w:proofErr w:type="spellEnd"/>
      <w:r>
        <w:t xml:space="preserve"> = </w:t>
      </w:r>
      <w:proofErr w:type="gramStart"/>
      <w:r>
        <w:t>detect{</w:t>
      </w:r>
      <w:proofErr w:type="gramEnd"/>
      <w:r>
        <w:t>4};</w:t>
      </w:r>
    </w:p>
    <w:p w:rsidR="00FD7174" w:rsidRDefault="00FD7174" w:rsidP="00FD7174">
      <w:pPr>
        <w:spacing w:line="240" w:lineRule="auto"/>
      </w:pPr>
    </w:p>
    <w:p w:rsidR="00FD7174" w:rsidRDefault="00FD7174" w:rsidP="00FD7174">
      <w:pPr>
        <w:spacing w:line="240" w:lineRule="auto"/>
      </w:pPr>
      <w:proofErr w:type="gramStart"/>
      <w:r>
        <w:t>figure(</w:t>
      </w:r>
      <w:proofErr w:type="gramEnd"/>
      <w:r>
        <w:t>1)</w:t>
      </w:r>
    </w:p>
    <w:p w:rsidR="00FD7174" w:rsidRDefault="00FD7174" w:rsidP="00FD7174">
      <w:pPr>
        <w:spacing w:line="240" w:lineRule="auto"/>
      </w:pPr>
      <w:proofErr w:type="gramStart"/>
      <w:r>
        <w:t>subplot(</w:t>
      </w:r>
      <w:proofErr w:type="gramEnd"/>
      <w:r>
        <w:t>221)</w:t>
      </w:r>
    </w:p>
    <w:p w:rsidR="00FD7174" w:rsidRDefault="00FD7174" w:rsidP="00FD7174">
      <w:pPr>
        <w:spacing w:line="240" w:lineRule="auto"/>
      </w:pPr>
      <w:r>
        <w:t xml:space="preserve">%autocorrelation of </w:t>
      </w:r>
      <w:proofErr w:type="gramStart"/>
      <w:r>
        <w:t>input(</w:t>
      </w:r>
      <w:proofErr w:type="gramEnd"/>
      <w:r>
        <w:t>unknown fingerprint)</w:t>
      </w:r>
    </w:p>
    <w:p w:rsidR="00FD7174" w:rsidRDefault="00FD7174" w:rsidP="00FD7174">
      <w:pPr>
        <w:spacing w:line="240" w:lineRule="auto"/>
      </w:pPr>
      <w:proofErr w:type="spellStart"/>
      <w:proofErr w:type="gramStart"/>
      <w:r>
        <w:t>autocorr</w:t>
      </w:r>
      <w:proofErr w:type="spellEnd"/>
      <w:proofErr w:type="gramEnd"/>
      <w:r>
        <w:t xml:space="preserve"> = xcorr2(double(</w:t>
      </w:r>
      <w:proofErr w:type="spellStart"/>
      <w:r>
        <w:t>edge_input</w:t>
      </w:r>
      <w:proofErr w:type="spellEnd"/>
      <w:r>
        <w:t>));</w:t>
      </w:r>
    </w:p>
    <w:p w:rsidR="00FD7174" w:rsidRDefault="00FD7174" w:rsidP="00FD7174">
      <w:pPr>
        <w:spacing w:line="240" w:lineRule="auto"/>
      </w:pPr>
      <w:proofErr w:type="gramStart"/>
      <w:r>
        <w:t>mesh(</w:t>
      </w:r>
      <w:proofErr w:type="spellStart"/>
      <w:proofErr w:type="gramEnd"/>
      <w:r>
        <w:t>autocorr</w:t>
      </w:r>
      <w:proofErr w:type="spellEnd"/>
      <w:r>
        <w:t>);</w:t>
      </w:r>
    </w:p>
    <w:p w:rsidR="00FD7174" w:rsidRDefault="00FD7174" w:rsidP="00FD7174">
      <w:pPr>
        <w:spacing w:line="240" w:lineRule="auto"/>
      </w:pPr>
      <w:proofErr w:type="gramStart"/>
      <w:r>
        <w:t>title(</w:t>
      </w:r>
      <w:proofErr w:type="gramEnd"/>
      <w:r>
        <w:t>'Autocorrelation of Unknown Fingerprint');</w:t>
      </w:r>
    </w:p>
    <w:p w:rsidR="00FD7174" w:rsidRDefault="00FD7174" w:rsidP="00FD7174">
      <w:pPr>
        <w:spacing w:line="240" w:lineRule="auto"/>
      </w:pPr>
      <w:proofErr w:type="spellStart"/>
      <w:proofErr w:type="gramStart"/>
      <w:r>
        <w:t>xlabel</w:t>
      </w:r>
      <w:proofErr w:type="spellEnd"/>
      <w:r>
        <w:t>(</w:t>
      </w:r>
      <w:proofErr w:type="gramEnd"/>
      <w:r>
        <w:t>'Pixels');</w:t>
      </w:r>
    </w:p>
    <w:p w:rsidR="00FD7174" w:rsidRDefault="00FD7174" w:rsidP="00FD7174">
      <w:pPr>
        <w:spacing w:line="240" w:lineRule="auto"/>
      </w:pPr>
      <w:proofErr w:type="spellStart"/>
      <w:proofErr w:type="gramStart"/>
      <w:r>
        <w:t>ylabel</w:t>
      </w:r>
      <w:proofErr w:type="spellEnd"/>
      <w:r>
        <w:t>(</w:t>
      </w:r>
      <w:proofErr w:type="gramEnd"/>
      <w:r>
        <w:t>'Pixels');</w:t>
      </w:r>
    </w:p>
    <w:p w:rsidR="00FD7174" w:rsidRDefault="00FD7174" w:rsidP="00FD7174">
      <w:pPr>
        <w:spacing w:line="240" w:lineRule="auto"/>
      </w:pPr>
      <w:proofErr w:type="spellStart"/>
      <w:proofErr w:type="gramStart"/>
      <w:r>
        <w:t>zlabel</w:t>
      </w:r>
      <w:proofErr w:type="spellEnd"/>
      <w:r>
        <w:t>(</w:t>
      </w:r>
      <w:proofErr w:type="gramEnd"/>
      <w:r>
        <w:t>'Pixel Intensity');</w:t>
      </w:r>
    </w:p>
    <w:p w:rsidR="00FD7174" w:rsidRDefault="00FD7174" w:rsidP="00FD7174">
      <w:pPr>
        <w:spacing w:line="240" w:lineRule="auto"/>
      </w:pPr>
      <w:proofErr w:type="gramStart"/>
      <w:r>
        <w:t>grid</w:t>
      </w:r>
      <w:proofErr w:type="gramEnd"/>
      <w:r>
        <w:t xml:space="preserve"> on</w:t>
      </w:r>
    </w:p>
    <w:p w:rsidR="00FD7174" w:rsidRDefault="00FD7174" w:rsidP="00FD7174">
      <w:pPr>
        <w:spacing w:line="240" w:lineRule="auto"/>
      </w:pPr>
      <w:proofErr w:type="gramStart"/>
      <w:r>
        <w:t>subplot(</w:t>
      </w:r>
      <w:proofErr w:type="gramEnd"/>
      <w:r>
        <w:t>222)</w:t>
      </w:r>
    </w:p>
    <w:p w:rsidR="00FD7174" w:rsidRDefault="00FD7174" w:rsidP="00FD7174">
      <w:pPr>
        <w:spacing w:line="240" w:lineRule="auto"/>
      </w:pPr>
      <w:r>
        <w:t>%cross-correlation of input with image 1002</w:t>
      </w:r>
    </w:p>
    <w:p w:rsidR="00FD7174" w:rsidRDefault="00FD7174" w:rsidP="00FD7174">
      <w:pPr>
        <w:spacing w:line="240" w:lineRule="auto"/>
      </w:pPr>
      <w:r>
        <w:t xml:space="preserve">input_img1002 = </w:t>
      </w:r>
      <w:proofErr w:type="gramStart"/>
      <w:r>
        <w:t>xcorr2(</w:t>
      </w:r>
      <w:proofErr w:type="gramEnd"/>
      <w:r>
        <w:t>double(</w:t>
      </w:r>
      <w:proofErr w:type="spellStart"/>
      <w:r>
        <w:t>edge_input</w:t>
      </w:r>
      <w:proofErr w:type="spellEnd"/>
      <w:r>
        <w:t>),(double(edge_1002)));</w:t>
      </w:r>
    </w:p>
    <w:p w:rsidR="00FD7174" w:rsidRDefault="00FD7174" w:rsidP="00FD7174">
      <w:pPr>
        <w:spacing w:line="240" w:lineRule="auto"/>
      </w:pPr>
      <w:proofErr w:type="gramStart"/>
      <w:r>
        <w:t>mesh(</w:t>
      </w:r>
      <w:proofErr w:type="gramEnd"/>
      <w:r>
        <w:t>input_img1002);</w:t>
      </w:r>
    </w:p>
    <w:p w:rsidR="00FD7174" w:rsidRDefault="00FD7174" w:rsidP="00FD7174">
      <w:pPr>
        <w:spacing w:line="240" w:lineRule="auto"/>
      </w:pPr>
      <w:proofErr w:type="gramStart"/>
      <w:r>
        <w:t>title(</w:t>
      </w:r>
      <w:proofErr w:type="gramEnd"/>
      <w:r>
        <w:t>'Cross-correlation of Unknown with Fingerprint 1002');</w:t>
      </w:r>
    </w:p>
    <w:p w:rsidR="00FD7174" w:rsidRDefault="00FD7174" w:rsidP="00FD7174">
      <w:pPr>
        <w:spacing w:line="240" w:lineRule="auto"/>
      </w:pPr>
      <w:proofErr w:type="spellStart"/>
      <w:proofErr w:type="gramStart"/>
      <w:r>
        <w:t>xlabel</w:t>
      </w:r>
      <w:proofErr w:type="spellEnd"/>
      <w:r>
        <w:t>(</w:t>
      </w:r>
      <w:proofErr w:type="gramEnd"/>
      <w:r>
        <w:t>'Pixels');</w:t>
      </w:r>
    </w:p>
    <w:p w:rsidR="00FD7174" w:rsidRDefault="00FD7174" w:rsidP="00FD7174">
      <w:pPr>
        <w:spacing w:line="240" w:lineRule="auto"/>
      </w:pPr>
      <w:proofErr w:type="spellStart"/>
      <w:proofErr w:type="gramStart"/>
      <w:r>
        <w:t>ylabel</w:t>
      </w:r>
      <w:proofErr w:type="spellEnd"/>
      <w:r>
        <w:t>(</w:t>
      </w:r>
      <w:proofErr w:type="gramEnd"/>
      <w:r>
        <w:t>'Pixels');</w:t>
      </w:r>
    </w:p>
    <w:p w:rsidR="00FD7174" w:rsidRDefault="00FD7174" w:rsidP="00FD7174">
      <w:pPr>
        <w:spacing w:line="240" w:lineRule="auto"/>
      </w:pPr>
      <w:proofErr w:type="spellStart"/>
      <w:proofErr w:type="gramStart"/>
      <w:r>
        <w:t>zlabel</w:t>
      </w:r>
      <w:proofErr w:type="spellEnd"/>
      <w:r>
        <w:t>(</w:t>
      </w:r>
      <w:proofErr w:type="gramEnd"/>
      <w:r>
        <w:t>'Pixel Intensity');</w:t>
      </w:r>
    </w:p>
    <w:p w:rsidR="00FD7174" w:rsidRDefault="00FD7174" w:rsidP="00FD7174">
      <w:pPr>
        <w:spacing w:line="240" w:lineRule="auto"/>
      </w:pPr>
      <w:proofErr w:type="gramStart"/>
      <w:r>
        <w:t>grid</w:t>
      </w:r>
      <w:proofErr w:type="gramEnd"/>
      <w:r>
        <w:t xml:space="preserve"> on</w:t>
      </w:r>
    </w:p>
    <w:p w:rsidR="00FD7174" w:rsidRDefault="00FD7174" w:rsidP="00FD7174">
      <w:pPr>
        <w:spacing w:line="240" w:lineRule="auto"/>
      </w:pPr>
      <w:proofErr w:type="gramStart"/>
      <w:r>
        <w:t>subplot(</w:t>
      </w:r>
      <w:proofErr w:type="gramEnd"/>
      <w:r>
        <w:t>223)</w:t>
      </w:r>
    </w:p>
    <w:p w:rsidR="00FD7174" w:rsidRDefault="00FD7174" w:rsidP="00FD7174">
      <w:pPr>
        <w:spacing w:line="240" w:lineRule="auto"/>
      </w:pPr>
      <w:r>
        <w:t>%cross-correlation of input with image 1006</w:t>
      </w:r>
    </w:p>
    <w:p w:rsidR="00FD7174" w:rsidRDefault="00FD7174" w:rsidP="00FD7174">
      <w:pPr>
        <w:spacing w:line="240" w:lineRule="auto"/>
      </w:pPr>
      <w:r>
        <w:t xml:space="preserve">input_img1006 = </w:t>
      </w:r>
      <w:proofErr w:type="gramStart"/>
      <w:r>
        <w:t>xcorr2(</w:t>
      </w:r>
      <w:proofErr w:type="gramEnd"/>
      <w:r>
        <w:t>double(</w:t>
      </w:r>
      <w:proofErr w:type="spellStart"/>
      <w:r>
        <w:t>edge_input</w:t>
      </w:r>
      <w:proofErr w:type="spellEnd"/>
      <w:r>
        <w:t>),(double(edge_1006)));</w:t>
      </w:r>
    </w:p>
    <w:p w:rsidR="00FD7174" w:rsidRDefault="00FD7174" w:rsidP="00FD7174">
      <w:pPr>
        <w:spacing w:line="240" w:lineRule="auto"/>
      </w:pPr>
      <w:proofErr w:type="gramStart"/>
      <w:r>
        <w:t>mesh(</w:t>
      </w:r>
      <w:proofErr w:type="gramEnd"/>
      <w:r>
        <w:t>input_img1006);</w:t>
      </w:r>
    </w:p>
    <w:p w:rsidR="00FD7174" w:rsidRDefault="00FD7174" w:rsidP="00FD7174">
      <w:pPr>
        <w:spacing w:line="240" w:lineRule="auto"/>
      </w:pPr>
      <w:proofErr w:type="gramStart"/>
      <w:r>
        <w:t>title(</w:t>
      </w:r>
      <w:proofErr w:type="gramEnd"/>
      <w:r>
        <w:t>'Cross-correlation of Unknown with Fingerprint 1006');</w:t>
      </w:r>
    </w:p>
    <w:p w:rsidR="00FD7174" w:rsidRDefault="00FD7174" w:rsidP="00FD7174">
      <w:pPr>
        <w:spacing w:line="240" w:lineRule="auto"/>
      </w:pPr>
      <w:proofErr w:type="spellStart"/>
      <w:proofErr w:type="gramStart"/>
      <w:r>
        <w:t>xlabel</w:t>
      </w:r>
      <w:proofErr w:type="spellEnd"/>
      <w:r>
        <w:t>(</w:t>
      </w:r>
      <w:proofErr w:type="gramEnd"/>
      <w:r>
        <w:t>'Pixels');</w:t>
      </w:r>
    </w:p>
    <w:p w:rsidR="00FD7174" w:rsidRDefault="00FD7174" w:rsidP="00FD7174">
      <w:pPr>
        <w:spacing w:line="240" w:lineRule="auto"/>
      </w:pPr>
      <w:proofErr w:type="spellStart"/>
      <w:proofErr w:type="gramStart"/>
      <w:r>
        <w:t>ylabel</w:t>
      </w:r>
      <w:proofErr w:type="spellEnd"/>
      <w:r>
        <w:t>(</w:t>
      </w:r>
      <w:proofErr w:type="gramEnd"/>
      <w:r>
        <w:t>'Pixels');</w:t>
      </w:r>
    </w:p>
    <w:p w:rsidR="00FD7174" w:rsidRDefault="00FD7174" w:rsidP="00FD7174">
      <w:pPr>
        <w:spacing w:line="240" w:lineRule="auto"/>
      </w:pPr>
      <w:proofErr w:type="spellStart"/>
      <w:proofErr w:type="gramStart"/>
      <w:r>
        <w:t>zlabel</w:t>
      </w:r>
      <w:proofErr w:type="spellEnd"/>
      <w:r>
        <w:t>(</w:t>
      </w:r>
      <w:proofErr w:type="gramEnd"/>
      <w:r>
        <w:t>'Pixel Intensity');</w:t>
      </w:r>
    </w:p>
    <w:p w:rsidR="00FD7174" w:rsidRDefault="00FD7174" w:rsidP="00FD7174">
      <w:pPr>
        <w:spacing w:line="240" w:lineRule="auto"/>
      </w:pPr>
      <w:proofErr w:type="gramStart"/>
      <w:r>
        <w:t>grid</w:t>
      </w:r>
      <w:proofErr w:type="gramEnd"/>
      <w:r>
        <w:t xml:space="preserve"> on</w:t>
      </w:r>
    </w:p>
    <w:p w:rsidR="00FD7174" w:rsidRDefault="00FD7174" w:rsidP="00FD7174">
      <w:pPr>
        <w:spacing w:line="240" w:lineRule="auto"/>
      </w:pPr>
      <w:proofErr w:type="gramStart"/>
      <w:r>
        <w:t>subplot(</w:t>
      </w:r>
      <w:proofErr w:type="gramEnd"/>
      <w:r>
        <w:t>224)</w:t>
      </w:r>
    </w:p>
    <w:p w:rsidR="00FD7174" w:rsidRDefault="00FD7174" w:rsidP="00FD7174">
      <w:pPr>
        <w:spacing w:line="240" w:lineRule="auto"/>
      </w:pPr>
      <w:r>
        <w:t>%cross-correlation of input with image 1005</w:t>
      </w:r>
    </w:p>
    <w:p w:rsidR="00FD7174" w:rsidRDefault="00FD7174" w:rsidP="00FD7174">
      <w:pPr>
        <w:spacing w:line="240" w:lineRule="auto"/>
      </w:pPr>
      <w:r>
        <w:t xml:space="preserve">input_img1005 = </w:t>
      </w:r>
      <w:proofErr w:type="gramStart"/>
      <w:r>
        <w:t>xcorr2(</w:t>
      </w:r>
      <w:proofErr w:type="gramEnd"/>
      <w:r>
        <w:t>double(</w:t>
      </w:r>
      <w:proofErr w:type="spellStart"/>
      <w:r>
        <w:t>edge_input</w:t>
      </w:r>
      <w:proofErr w:type="spellEnd"/>
      <w:r>
        <w:t>),(double(edge_1010)));</w:t>
      </w:r>
    </w:p>
    <w:p w:rsidR="00FD7174" w:rsidRDefault="00FD7174" w:rsidP="00FD7174">
      <w:pPr>
        <w:spacing w:line="240" w:lineRule="auto"/>
      </w:pPr>
      <w:proofErr w:type="gramStart"/>
      <w:r>
        <w:t>mesh(</w:t>
      </w:r>
      <w:proofErr w:type="gramEnd"/>
      <w:r>
        <w:t>input_img1005);</w:t>
      </w:r>
    </w:p>
    <w:p w:rsidR="00FD7174" w:rsidRDefault="00FD7174" w:rsidP="00FD7174">
      <w:pPr>
        <w:spacing w:line="240" w:lineRule="auto"/>
      </w:pPr>
      <w:proofErr w:type="gramStart"/>
      <w:r>
        <w:t>title(</w:t>
      </w:r>
      <w:proofErr w:type="gramEnd"/>
      <w:r>
        <w:t>'Cross-correlation of Unknown with Fingerprint 1005');</w:t>
      </w:r>
    </w:p>
    <w:p w:rsidR="00FD7174" w:rsidRDefault="00FD7174" w:rsidP="00FD7174">
      <w:pPr>
        <w:spacing w:line="240" w:lineRule="auto"/>
      </w:pPr>
      <w:proofErr w:type="spellStart"/>
      <w:proofErr w:type="gramStart"/>
      <w:r>
        <w:lastRenderedPageBreak/>
        <w:t>xlabel</w:t>
      </w:r>
      <w:proofErr w:type="spellEnd"/>
      <w:r>
        <w:t>(</w:t>
      </w:r>
      <w:proofErr w:type="gramEnd"/>
      <w:r>
        <w:t>'Pixels');</w:t>
      </w:r>
    </w:p>
    <w:p w:rsidR="00FD7174" w:rsidRDefault="00FD7174" w:rsidP="00FD7174">
      <w:pPr>
        <w:spacing w:line="240" w:lineRule="auto"/>
      </w:pPr>
      <w:proofErr w:type="spellStart"/>
      <w:proofErr w:type="gramStart"/>
      <w:r>
        <w:t>ylabel</w:t>
      </w:r>
      <w:proofErr w:type="spellEnd"/>
      <w:r>
        <w:t>(</w:t>
      </w:r>
      <w:proofErr w:type="gramEnd"/>
      <w:r>
        <w:t>'Pixels');</w:t>
      </w:r>
    </w:p>
    <w:p w:rsidR="00FD7174" w:rsidRDefault="00FD7174" w:rsidP="00FD7174">
      <w:pPr>
        <w:spacing w:line="240" w:lineRule="auto"/>
      </w:pPr>
      <w:proofErr w:type="spellStart"/>
      <w:proofErr w:type="gramStart"/>
      <w:r>
        <w:t>zlabel</w:t>
      </w:r>
      <w:proofErr w:type="spellEnd"/>
      <w:r>
        <w:t>(</w:t>
      </w:r>
      <w:proofErr w:type="gramEnd"/>
      <w:r>
        <w:t>'Pixel Intensity');</w:t>
      </w:r>
    </w:p>
    <w:p w:rsidR="00FD7174" w:rsidRDefault="00FD7174" w:rsidP="00FD7174">
      <w:pPr>
        <w:spacing w:line="240" w:lineRule="auto"/>
      </w:pPr>
      <w:proofErr w:type="gramStart"/>
      <w:r>
        <w:t>grid</w:t>
      </w:r>
      <w:proofErr w:type="gramEnd"/>
      <w:r>
        <w:t xml:space="preserve"> on</w:t>
      </w:r>
    </w:p>
    <w:p w:rsidR="00FD7174" w:rsidRDefault="00FD7174" w:rsidP="00FD7174">
      <w:pPr>
        <w:spacing w:line="240" w:lineRule="auto"/>
      </w:pPr>
    </w:p>
    <w:p w:rsidR="00FD7174" w:rsidRDefault="00FD7174" w:rsidP="00FD7174">
      <w:pPr>
        <w:spacing w:line="240" w:lineRule="auto"/>
      </w:pPr>
      <w:r>
        <w:t>%Slice taken of Mesh graph</w:t>
      </w:r>
    </w:p>
    <w:p w:rsidR="00FD7174" w:rsidRDefault="00FD7174" w:rsidP="00FD7174">
      <w:pPr>
        <w:spacing w:line="240" w:lineRule="auto"/>
      </w:pPr>
      <w:proofErr w:type="gramStart"/>
      <w:r>
        <w:t>figure(</w:t>
      </w:r>
      <w:proofErr w:type="gramEnd"/>
      <w:r>
        <w:t>2)</w:t>
      </w:r>
    </w:p>
    <w:p w:rsidR="00FD7174" w:rsidRDefault="00FD7174" w:rsidP="00FD7174">
      <w:pPr>
        <w:spacing w:line="240" w:lineRule="auto"/>
      </w:pPr>
      <w:proofErr w:type="gramStart"/>
      <w:r>
        <w:t>subplot(</w:t>
      </w:r>
      <w:proofErr w:type="gramEnd"/>
      <w:r>
        <w:t>221)</w:t>
      </w:r>
    </w:p>
    <w:p w:rsidR="00FD7174" w:rsidRDefault="00FD7174" w:rsidP="00FD7174">
      <w:pPr>
        <w:spacing w:line="240" w:lineRule="auto"/>
      </w:pPr>
      <w:proofErr w:type="gramStart"/>
      <w:r>
        <w:t>plot(</w:t>
      </w:r>
      <w:proofErr w:type="spellStart"/>
      <w:proofErr w:type="gramEnd"/>
      <w:r>
        <w:t>autocorr</w:t>
      </w:r>
      <w:proofErr w:type="spellEnd"/>
      <w:r>
        <w:t>(243,:));</w:t>
      </w:r>
    </w:p>
    <w:p w:rsidR="00FD7174" w:rsidRDefault="00FD7174" w:rsidP="00FD7174">
      <w:pPr>
        <w:spacing w:line="240" w:lineRule="auto"/>
      </w:pPr>
      <w:proofErr w:type="gramStart"/>
      <w:r>
        <w:t>title(</w:t>
      </w:r>
      <w:proofErr w:type="gramEnd"/>
      <w:r>
        <w:t>'Slice Autocorrelation of Unknown Fingerprint');</w:t>
      </w:r>
    </w:p>
    <w:p w:rsidR="00FD7174" w:rsidRDefault="00FD7174" w:rsidP="00FD7174">
      <w:pPr>
        <w:spacing w:line="240" w:lineRule="auto"/>
      </w:pPr>
      <w:proofErr w:type="spellStart"/>
      <w:proofErr w:type="gramStart"/>
      <w:r>
        <w:t>xlabel</w:t>
      </w:r>
      <w:proofErr w:type="spellEnd"/>
      <w:r>
        <w:t>(</w:t>
      </w:r>
      <w:proofErr w:type="gramEnd"/>
      <w:r>
        <w:t>'Pixels');</w:t>
      </w:r>
    </w:p>
    <w:p w:rsidR="00FD7174" w:rsidRDefault="00FD7174" w:rsidP="00FD7174">
      <w:pPr>
        <w:spacing w:line="240" w:lineRule="auto"/>
      </w:pPr>
      <w:proofErr w:type="spellStart"/>
      <w:proofErr w:type="gramStart"/>
      <w:r>
        <w:t>ylabel</w:t>
      </w:r>
      <w:proofErr w:type="spellEnd"/>
      <w:r>
        <w:t>(</w:t>
      </w:r>
      <w:proofErr w:type="gramEnd"/>
      <w:r>
        <w:t>'Pixel Intensity');</w:t>
      </w:r>
    </w:p>
    <w:p w:rsidR="00FD7174" w:rsidRDefault="00FD7174" w:rsidP="00FD7174">
      <w:pPr>
        <w:spacing w:line="240" w:lineRule="auto"/>
      </w:pPr>
      <w:proofErr w:type="gramStart"/>
      <w:r>
        <w:t>grid</w:t>
      </w:r>
      <w:proofErr w:type="gramEnd"/>
      <w:r>
        <w:t xml:space="preserve"> on</w:t>
      </w:r>
    </w:p>
    <w:p w:rsidR="00FD7174" w:rsidRDefault="00FD7174" w:rsidP="00FD7174">
      <w:pPr>
        <w:spacing w:line="240" w:lineRule="auto"/>
      </w:pPr>
      <w:proofErr w:type="gramStart"/>
      <w:r>
        <w:t>subplot(</w:t>
      </w:r>
      <w:proofErr w:type="gramEnd"/>
      <w:r>
        <w:t>222)</w:t>
      </w:r>
    </w:p>
    <w:p w:rsidR="00FD7174" w:rsidRDefault="00FD7174" w:rsidP="00FD7174">
      <w:pPr>
        <w:spacing w:line="240" w:lineRule="auto"/>
      </w:pPr>
      <w:proofErr w:type="gramStart"/>
      <w:r>
        <w:t>plot(</w:t>
      </w:r>
      <w:proofErr w:type="gramEnd"/>
      <w:r>
        <w:t>input_img1002(233,:));</w:t>
      </w:r>
    </w:p>
    <w:p w:rsidR="00FD7174" w:rsidRDefault="00FD7174" w:rsidP="00FD7174">
      <w:pPr>
        <w:spacing w:line="240" w:lineRule="auto"/>
      </w:pPr>
      <w:proofErr w:type="gramStart"/>
      <w:r>
        <w:t>title(</w:t>
      </w:r>
      <w:proofErr w:type="gramEnd"/>
      <w:r>
        <w:t>'Slice Cross-correlation of Unknown with Fingerprint 1002');</w:t>
      </w:r>
    </w:p>
    <w:p w:rsidR="00FD7174" w:rsidRDefault="00FD7174" w:rsidP="00FD7174">
      <w:pPr>
        <w:spacing w:line="240" w:lineRule="auto"/>
      </w:pPr>
      <w:proofErr w:type="spellStart"/>
      <w:proofErr w:type="gramStart"/>
      <w:r>
        <w:t>xlabel</w:t>
      </w:r>
      <w:proofErr w:type="spellEnd"/>
      <w:r>
        <w:t>(</w:t>
      </w:r>
      <w:proofErr w:type="gramEnd"/>
      <w:r>
        <w:t>'Pixels');</w:t>
      </w:r>
    </w:p>
    <w:p w:rsidR="00FD7174" w:rsidRDefault="00FD7174" w:rsidP="00FD7174">
      <w:pPr>
        <w:spacing w:line="240" w:lineRule="auto"/>
      </w:pPr>
      <w:proofErr w:type="spellStart"/>
      <w:proofErr w:type="gramStart"/>
      <w:r>
        <w:t>ylabel</w:t>
      </w:r>
      <w:proofErr w:type="spellEnd"/>
      <w:r>
        <w:t>(</w:t>
      </w:r>
      <w:proofErr w:type="gramEnd"/>
      <w:r>
        <w:t>'Pixel Intensity');</w:t>
      </w:r>
    </w:p>
    <w:p w:rsidR="00FD7174" w:rsidRDefault="00FD7174" w:rsidP="00FD7174">
      <w:pPr>
        <w:spacing w:line="240" w:lineRule="auto"/>
      </w:pPr>
      <w:proofErr w:type="gramStart"/>
      <w:r>
        <w:t>grid</w:t>
      </w:r>
      <w:proofErr w:type="gramEnd"/>
      <w:r>
        <w:t xml:space="preserve"> on</w:t>
      </w:r>
    </w:p>
    <w:p w:rsidR="00FD7174" w:rsidRDefault="00FD7174" w:rsidP="00FD7174">
      <w:pPr>
        <w:spacing w:line="240" w:lineRule="auto"/>
      </w:pPr>
      <w:proofErr w:type="gramStart"/>
      <w:r>
        <w:t>subplot(</w:t>
      </w:r>
      <w:proofErr w:type="gramEnd"/>
      <w:r>
        <w:t>223)</w:t>
      </w:r>
    </w:p>
    <w:p w:rsidR="00FD7174" w:rsidRDefault="00FD7174" w:rsidP="00FD7174">
      <w:pPr>
        <w:spacing w:line="240" w:lineRule="auto"/>
      </w:pPr>
      <w:proofErr w:type="gramStart"/>
      <w:r>
        <w:t>plot(</w:t>
      </w:r>
      <w:proofErr w:type="gramEnd"/>
      <w:r>
        <w:t>input_img1006(251,:));</w:t>
      </w:r>
    </w:p>
    <w:p w:rsidR="00FD7174" w:rsidRDefault="00FD7174" w:rsidP="00FD7174">
      <w:pPr>
        <w:spacing w:line="240" w:lineRule="auto"/>
      </w:pPr>
      <w:proofErr w:type="gramStart"/>
      <w:r>
        <w:t>title(</w:t>
      </w:r>
      <w:proofErr w:type="gramEnd"/>
      <w:r>
        <w:t>'Slice Cross-correlation of Unknown with Fingerprint 1006');</w:t>
      </w:r>
    </w:p>
    <w:p w:rsidR="00FD7174" w:rsidRDefault="00FD7174" w:rsidP="00FD7174">
      <w:pPr>
        <w:spacing w:line="240" w:lineRule="auto"/>
      </w:pPr>
      <w:proofErr w:type="spellStart"/>
      <w:proofErr w:type="gramStart"/>
      <w:r>
        <w:t>xlabel</w:t>
      </w:r>
      <w:proofErr w:type="spellEnd"/>
      <w:r>
        <w:t>(</w:t>
      </w:r>
      <w:proofErr w:type="gramEnd"/>
      <w:r>
        <w:t>'Pixels');</w:t>
      </w:r>
    </w:p>
    <w:p w:rsidR="00FD7174" w:rsidRDefault="00FD7174" w:rsidP="00FD7174">
      <w:pPr>
        <w:spacing w:line="240" w:lineRule="auto"/>
      </w:pPr>
      <w:proofErr w:type="spellStart"/>
      <w:proofErr w:type="gramStart"/>
      <w:r>
        <w:t>ylabel</w:t>
      </w:r>
      <w:proofErr w:type="spellEnd"/>
      <w:r>
        <w:t>(</w:t>
      </w:r>
      <w:proofErr w:type="gramEnd"/>
      <w:r>
        <w:t>'Pixel Intensity');</w:t>
      </w:r>
    </w:p>
    <w:p w:rsidR="00FD7174" w:rsidRDefault="00FD7174" w:rsidP="00FD7174">
      <w:pPr>
        <w:spacing w:line="240" w:lineRule="auto"/>
      </w:pPr>
      <w:proofErr w:type="gramStart"/>
      <w:r>
        <w:t>grid</w:t>
      </w:r>
      <w:proofErr w:type="gramEnd"/>
      <w:r>
        <w:t xml:space="preserve"> on</w:t>
      </w:r>
    </w:p>
    <w:p w:rsidR="00FD7174" w:rsidRDefault="00FD7174" w:rsidP="00FD7174">
      <w:pPr>
        <w:spacing w:line="240" w:lineRule="auto"/>
      </w:pPr>
      <w:proofErr w:type="gramStart"/>
      <w:r>
        <w:t>subplot(</w:t>
      </w:r>
      <w:proofErr w:type="gramEnd"/>
      <w:r>
        <w:t>224)</w:t>
      </w:r>
    </w:p>
    <w:p w:rsidR="00FD7174" w:rsidRDefault="00FD7174" w:rsidP="00FD7174">
      <w:pPr>
        <w:spacing w:line="240" w:lineRule="auto"/>
      </w:pPr>
      <w:proofErr w:type="gramStart"/>
      <w:r>
        <w:t>plot(</w:t>
      </w:r>
      <w:proofErr w:type="gramEnd"/>
      <w:r>
        <w:t>input_img1005(273,:));</w:t>
      </w:r>
    </w:p>
    <w:p w:rsidR="00FD7174" w:rsidRDefault="00FD7174" w:rsidP="00FD7174">
      <w:pPr>
        <w:spacing w:line="240" w:lineRule="auto"/>
      </w:pPr>
      <w:proofErr w:type="gramStart"/>
      <w:r>
        <w:t>title(</w:t>
      </w:r>
      <w:proofErr w:type="gramEnd"/>
      <w:r>
        <w:t>'Slice Cross-correlation of Unknown with Fingerprint 1005');</w:t>
      </w:r>
    </w:p>
    <w:p w:rsidR="00FD7174" w:rsidRDefault="00FD7174" w:rsidP="00FD7174">
      <w:pPr>
        <w:spacing w:line="240" w:lineRule="auto"/>
      </w:pPr>
      <w:proofErr w:type="spellStart"/>
      <w:proofErr w:type="gramStart"/>
      <w:r>
        <w:t>xlabel</w:t>
      </w:r>
      <w:proofErr w:type="spellEnd"/>
      <w:r>
        <w:t>(</w:t>
      </w:r>
      <w:proofErr w:type="gramEnd"/>
      <w:r>
        <w:t>'Pixels');</w:t>
      </w:r>
    </w:p>
    <w:p w:rsidR="00FD7174" w:rsidRDefault="00FD7174" w:rsidP="00FD7174">
      <w:pPr>
        <w:spacing w:line="240" w:lineRule="auto"/>
      </w:pPr>
      <w:proofErr w:type="spellStart"/>
      <w:proofErr w:type="gramStart"/>
      <w:r>
        <w:t>ylabel</w:t>
      </w:r>
      <w:proofErr w:type="spellEnd"/>
      <w:r>
        <w:t>(</w:t>
      </w:r>
      <w:proofErr w:type="gramEnd"/>
      <w:r>
        <w:t>'Pixel Intensity');</w:t>
      </w:r>
    </w:p>
    <w:p w:rsidR="00FD7174" w:rsidRDefault="00FD7174" w:rsidP="00FD7174">
      <w:pPr>
        <w:spacing w:line="240" w:lineRule="auto"/>
      </w:pPr>
      <w:proofErr w:type="gramStart"/>
      <w:r>
        <w:t>grid</w:t>
      </w:r>
      <w:proofErr w:type="gramEnd"/>
      <w:r>
        <w:t xml:space="preserve"> on</w:t>
      </w:r>
    </w:p>
    <w:p w:rsidR="00FD7174" w:rsidRDefault="00FD7174" w:rsidP="00FD7174">
      <w:pPr>
        <w:spacing w:line="240" w:lineRule="auto"/>
      </w:pPr>
    </w:p>
    <w:p w:rsidR="00FD7174" w:rsidRDefault="00FD7174" w:rsidP="00FD7174">
      <w:pPr>
        <w:spacing w:line="240" w:lineRule="auto"/>
      </w:pPr>
      <w:r>
        <w:t>%Difference taken between Autocorrelation and each Cross-correlation graph</w:t>
      </w:r>
    </w:p>
    <w:p w:rsidR="00FD7174" w:rsidRDefault="00FD7174" w:rsidP="00FD7174">
      <w:pPr>
        <w:spacing w:line="240" w:lineRule="auto"/>
      </w:pPr>
      <w:proofErr w:type="gramStart"/>
      <w:r>
        <w:t>figure(</w:t>
      </w:r>
      <w:proofErr w:type="gramEnd"/>
      <w:r>
        <w:t>3)</w:t>
      </w:r>
    </w:p>
    <w:p w:rsidR="00FD7174" w:rsidRDefault="00FD7174" w:rsidP="00FD7174">
      <w:pPr>
        <w:spacing w:line="240" w:lineRule="auto"/>
      </w:pPr>
      <w:r>
        <w:t>diff_1 = input_</w:t>
      </w:r>
      <w:proofErr w:type="gramStart"/>
      <w:r>
        <w:t>img1002(</w:t>
      </w:r>
      <w:proofErr w:type="gramEnd"/>
      <w:r>
        <w:t xml:space="preserve">233,:) - </w:t>
      </w:r>
      <w:proofErr w:type="spellStart"/>
      <w:r>
        <w:t>autocorr</w:t>
      </w:r>
      <w:proofErr w:type="spellEnd"/>
      <w:r>
        <w:t>(243,:);</w:t>
      </w:r>
    </w:p>
    <w:p w:rsidR="00FD7174" w:rsidRDefault="00FD7174" w:rsidP="00FD7174">
      <w:pPr>
        <w:spacing w:line="240" w:lineRule="auto"/>
      </w:pPr>
      <w:proofErr w:type="gramStart"/>
      <w:r>
        <w:t>subplot(</w:t>
      </w:r>
      <w:proofErr w:type="gramEnd"/>
      <w:r>
        <w:t>221)</w:t>
      </w:r>
    </w:p>
    <w:p w:rsidR="00FD7174" w:rsidRDefault="00FD7174" w:rsidP="00FD7174">
      <w:pPr>
        <w:spacing w:line="240" w:lineRule="auto"/>
      </w:pPr>
      <w:proofErr w:type="gramStart"/>
      <w:r>
        <w:t>plot(</w:t>
      </w:r>
      <w:proofErr w:type="gramEnd"/>
      <w:r>
        <w:t>diff_1002);</w:t>
      </w:r>
    </w:p>
    <w:p w:rsidR="00FD7174" w:rsidRDefault="00FD7174" w:rsidP="00FD7174">
      <w:pPr>
        <w:spacing w:line="240" w:lineRule="auto"/>
      </w:pPr>
      <w:proofErr w:type="gramStart"/>
      <w:r>
        <w:t>title(</w:t>
      </w:r>
      <w:proofErr w:type="gramEnd"/>
      <w:r>
        <w:t xml:space="preserve">{'Difference Between Cross-correlation </w:t>
      </w:r>
      <w:proofErr w:type="spellStart"/>
      <w:r>
        <w:t>of','Unknown</w:t>
      </w:r>
      <w:proofErr w:type="spellEnd"/>
      <w:r>
        <w:t xml:space="preserve"> with Fingerprint 1002 and Autocorrelation'});</w:t>
      </w:r>
    </w:p>
    <w:p w:rsidR="00FD7174" w:rsidRDefault="00FD7174" w:rsidP="00FD7174">
      <w:pPr>
        <w:spacing w:line="240" w:lineRule="auto"/>
      </w:pPr>
      <w:proofErr w:type="spellStart"/>
      <w:proofErr w:type="gramStart"/>
      <w:r>
        <w:t>xlabel</w:t>
      </w:r>
      <w:proofErr w:type="spellEnd"/>
      <w:r>
        <w:t>(</w:t>
      </w:r>
      <w:proofErr w:type="gramEnd"/>
      <w:r>
        <w:t>'Pixels');</w:t>
      </w:r>
    </w:p>
    <w:p w:rsidR="00FD7174" w:rsidRDefault="00FD7174" w:rsidP="00FD7174">
      <w:pPr>
        <w:spacing w:line="240" w:lineRule="auto"/>
      </w:pPr>
      <w:proofErr w:type="spellStart"/>
      <w:proofErr w:type="gramStart"/>
      <w:r>
        <w:t>ylabel</w:t>
      </w:r>
      <w:proofErr w:type="spellEnd"/>
      <w:r>
        <w:t>(</w:t>
      </w:r>
      <w:proofErr w:type="gramEnd"/>
      <w:r>
        <w:t>'Pixel Intensity');</w:t>
      </w:r>
    </w:p>
    <w:p w:rsidR="00FD7174" w:rsidRDefault="00FD7174" w:rsidP="00FD7174">
      <w:pPr>
        <w:spacing w:line="240" w:lineRule="auto"/>
      </w:pPr>
      <w:proofErr w:type="gramStart"/>
      <w:r>
        <w:t>grid</w:t>
      </w:r>
      <w:proofErr w:type="gramEnd"/>
      <w:r>
        <w:t xml:space="preserve"> on</w:t>
      </w:r>
    </w:p>
    <w:p w:rsidR="00FD7174" w:rsidRDefault="00FD7174" w:rsidP="00FD7174">
      <w:pPr>
        <w:spacing w:line="240" w:lineRule="auto"/>
      </w:pPr>
      <w:r>
        <w:t>diff_2 = input_</w:t>
      </w:r>
      <w:proofErr w:type="gramStart"/>
      <w:r>
        <w:t>img1006(</w:t>
      </w:r>
      <w:proofErr w:type="gramEnd"/>
      <w:r>
        <w:t xml:space="preserve">251,:) - </w:t>
      </w:r>
      <w:proofErr w:type="spellStart"/>
      <w:r>
        <w:t>autocorr</w:t>
      </w:r>
      <w:proofErr w:type="spellEnd"/>
      <w:r>
        <w:t>(243,:);</w:t>
      </w:r>
    </w:p>
    <w:p w:rsidR="00FD7174" w:rsidRDefault="00FD7174" w:rsidP="00FD7174">
      <w:pPr>
        <w:spacing w:line="240" w:lineRule="auto"/>
      </w:pPr>
      <w:proofErr w:type="gramStart"/>
      <w:r>
        <w:t>subplot(</w:t>
      </w:r>
      <w:proofErr w:type="gramEnd"/>
      <w:r>
        <w:t>222)</w:t>
      </w:r>
    </w:p>
    <w:p w:rsidR="00FD7174" w:rsidRDefault="00FD7174" w:rsidP="00FD7174">
      <w:pPr>
        <w:spacing w:line="240" w:lineRule="auto"/>
      </w:pPr>
      <w:proofErr w:type="gramStart"/>
      <w:r>
        <w:t>plot(</w:t>
      </w:r>
      <w:proofErr w:type="gramEnd"/>
      <w:r>
        <w:t>diff_1006);</w:t>
      </w:r>
    </w:p>
    <w:p w:rsidR="00FD7174" w:rsidRDefault="00FD7174" w:rsidP="00FD7174">
      <w:pPr>
        <w:spacing w:line="240" w:lineRule="auto"/>
      </w:pPr>
      <w:proofErr w:type="gramStart"/>
      <w:r>
        <w:lastRenderedPageBreak/>
        <w:t>title(</w:t>
      </w:r>
      <w:proofErr w:type="gramEnd"/>
      <w:r>
        <w:t xml:space="preserve">{'Difference Between Cross-correlation </w:t>
      </w:r>
      <w:proofErr w:type="spellStart"/>
      <w:r>
        <w:t>of','Unknown</w:t>
      </w:r>
      <w:proofErr w:type="spellEnd"/>
      <w:r>
        <w:t xml:space="preserve"> with Fingerprint 1006 and Autocorrelation'});</w:t>
      </w:r>
    </w:p>
    <w:p w:rsidR="00FD7174" w:rsidRDefault="00FD7174" w:rsidP="00FD7174">
      <w:pPr>
        <w:spacing w:line="240" w:lineRule="auto"/>
      </w:pPr>
      <w:proofErr w:type="spellStart"/>
      <w:proofErr w:type="gramStart"/>
      <w:r>
        <w:t>xlabel</w:t>
      </w:r>
      <w:proofErr w:type="spellEnd"/>
      <w:r>
        <w:t>(</w:t>
      </w:r>
      <w:proofErr w:type="gramEnd"/>
      <w:r>
        <w:t>'Pixels');</w:t>
      </w:r>
    </w:p>
    <w:p w:rsidR="00FD7174" w:rsidRDefault="00FD7174" w:rsidP="00FD7174">
      <w:pPr>
        <w:spacing w:line="240" w:lineRule="auto"/>
      </w:pPr>
      <w:proofErr w:type="spellStart"/>
      <w:proofErr w:type="gramStart"/>
      <w:r>
        <w:t>ylabel</w:t>
      </w:r>
      <w:proofErr w:type="spellEnd"/>
      <w:r>
        <w:t>(</w:t>
      </w:r>
      <w:proofErr w:type="gramEnd"/>
      <w:r>
        <w:t>'Pixel Intensity');</w:t>
      </w:r>
    </w:p>
    <w:p w:rsidR="00FD7174" w:rsidRDefault="00FD7174" w:rsidP="00FD7174">
      <w:pPr>
        <w:spacing w:line="240" w:lineRule="auto"/>
      </w:pPr>
      <w:proofErr w:type="gramStart"/>
      <w:r>
        <w:t>grid</w:t>
      </w:r>
      <w:proofErr w:type="gramEnd"/>
      <w:r>
        <w:t xml:space="preserve"> on</w:t>
      </w:r>
    </w:p>
    <w:p w:rsidR="00FD7174" w:rsidRDefault="00FD7174" w:rsidP="00FD7174">
      <w:pPr>
        <w:spacing w:line="240" w:lineRule="auto"/>
      </w:pPr>
      <w:r>
        <w:t>diff_3 = input_</w:t>
      </w:r>
      <w:proofErr w:type="gramStart"/>
      <w:r>
        <w:t>img1005(</w:t>
      </w:r>
      <w:proofErr w:type="gramEnd"/>
      <w:r>
        <w:t xml:space="preserve">273,:) - </w:t>
      </w:r>
      <w:proofErr w:type="spellStart"/>
      <w:r>
        <w:t>autocorr</w:t>
      </w:r>
      <w:proofErr w:type="spellEnd"/>
      <w:r>
        <w:t>(243,:);</w:t>
      </w:r>
    </w:p>
    <w:p w:rsidR="00FD7174" w:rsidRDefault="00FD7174" w:rsidP="00FD7174">
      <w:pPr>
        <w:spacing w:line="240" w:lineRule="auto"/>
      </w:pPr>
      <w:proofErr w:type="gramStart"/>
      <w:r>
        <w:t>subplot(</w:t>
      </w:r>
      <w:proofErr w:type="gramEnd"/>
      <w:r>
        <w:t>223)</w:t>
      </w:r>
    </w:p>
    <w:p w:rsidR="00FD7174" w:rsidRDefault="00FD7174" w:rsidP="00FD7174">
      <w:pPr>
        <w:spacing w:line="240" w:lineRule="auto"/>
      </w:pPr>
      <w:proofErr w:type="gramStart"/>
      <w:r>
        <w:t>plot(</w:t>
      </w:r>
      <w:proofErr w:type="gramEnd"/>
      <w:r>
        <w:t>diff_1005);</w:t>
      </w:r>
    </w:p>
    <w:p w:rsidR="00FD7174" w:rsidRDefault="00FD7174" w:rsidP="00FD7174">
      <w:pPr>
        <w:spacing w:line="240" w:lineRule="auto"/>
      </w:pPr>
      <w:proofErr w:type="gramStart"/>
      <w:r>
        <w:t>title(</w:t>
      </w:r>
      <w:proofErr w:type="gramEnd"/>
      <w:r>
        <w:t xml:space="preserve">{'Difference Between Cross-correlation </w:t>
      </w:r>
      <w:proofErr w:type="spellStart"/>
      <w:r>
        <w:t>of','Unknown</w:t>
      </w:r>
      <w:proofErr w:type="spellEnd"/>
      <w:r>
        <w:t xml:space="preserve"> with Fingerprint 1005 and Autocorrelation'});</w:t>
      </w:r>
    </w:p>
    <w:p w:rsidR="00FD7174" w:rsidRDefault="00FD7174" w:rsidP="00FD7174">
      <w:pPr>
        <w:spacing w:line="240" w:lineRule="auto"/>
      </w:pPr>
      <w:proofErr w:type="spellStart"/>
      <w:proofErr w:type="gramStart"/>
      <w:r>
        <w:t>xlabel</w:t>
      </w:r>
      <w:proofErr w:type="spellEnd"/>
      <w:r>
        <w:t>(</w:t>
      </w:r>
      <w:proofErr w:type="gramEnd"/>
      <w:r>
        <w:t>'Pixels');</w:t>
      </w:r>
    </w:p>
    <w:p w:rsidR="00FD7174" w:rsidRDefault="00FD7174" w:rsidP="00FD7174">
      <w:pPr>
        <w:spacing w:line="240" w:lineRule="auto"/>
      </w:pPr>
      <w:proofErr w:type="spellStart"/>
      <w:proofErr w:type="gramStart"/>
      <w:r>
        <w:t>ylabel</w:t>
      </w:r>
      <w:proofErr w:type="spellEnd"/>
      <w:r>
        <w:t>(</w:t>
      </w:r>
      <w:proofErr w:type="gramEnd"/>
      <w:r>
        <w:t>'Pixel Intensity');</w:t>
      </w:r>
    </w:p>
    <w:p w:rsidR="00FD7174" w:rsidRDefault="00FD7174" w:rsidP="00FD7174">
      <w:pPr>
        <w:spacing w:line="240" w:lineRule="auto"/>
      </w:pPr>
      <w:proofErr w:type="gramStart"/>
      <w:r>
        <w:t>grid</w:t>
      </w:r>
      <w:proofErr w:type="gramEnd"/>
      <w:r>
        <w:t xml:space="preserve"> on</w:t>
      </w:r>
    </w:p>
    <w:p w:rsidR="00FD7174" w:rsidRDefault="00FD7174" w:rsidP="00FD7174">
      <w:pPr>
        <w:spacing w:line="240" w:lineRule="auto"/>
      </w:pPr>
    </w:p>
    <w:p w:rsidR="00FD7174" w:rsidRDefault="00FD7174" w:rsidP="00FD7174">
      <w:pPr>
        <w:spacing w:line="240" w:lineRule="auto"/>
      </w:pPr>
      <w:r>
        <w:t>%Square each element in each matrix</w:t>
      </w:r>
    </w:p>
    <w:p w:rsidR="00FD7174" w:rsidRDefault="00FD7174" w:rsidP="00FD7174">
      <w:pPr>
        <w:spacing w:line="240" w:lineRule="auto"/>
      </w:pPr>
      <w:r>
        <w:t>squared_1002 = diff_1002</w:t>
      </w:r>
      <w:proofErr w:type="gramStart"/>
      <w:r>
        <w:t>.^</w:t>
      </w:r>
      <w:proofErr w:type="gramEnd"/>
      <w:r>
        <w:t>2;</w:t>
      </w:r>
    </w:p>
    <w:p w:rsidR="00FD7174" w:rsidRDefault="00FD7174" w:rsidP="00FD7174">
      <w:pPr>
        <w:spacing w:line="240" w:lineRule="auto"/>
      </w:pPr>
      <w:r>
        <w:t>squared_1006 = diff_1006</w:t>
      </w:r>
      <w:proofErr w:type="gramStart"/>
      <w:r>
        <w:t>.^</w:t>
      </w:r>
      <w:proofErr w:type="gramEnd"/>
      <w:r>
        <w:t>2;</w:t>
      </w:r>
    </w:p>
    <w:p w:rsidR="00FD7174" w:rsidRDefault="00FD7174" w:rsidP="00FD7174">
      <w:pPr>
        <w:spacing w:line="240" w:lineRule="auto"/>
      </w:pPr>
      <w:r>
        <w:t>squared_1005 = diff_1005</w:t>
      </w:r>
      <w:proofErr w:type="gramStart"/>
      <w:r>
        <w:t>.^</w:t>
      </w:r>
      <w:proofErr w:type="gramEnd"/>
      <w:r>
        <w:t>2;</w:t>
      </w:r>
    </w:p>
    <w:p w:rsidR="00FD7174" w:rsidRDefault="00FD7174" w:rsidP="00FD7174">
      <w:pPr>
        <w:spacing w:line="240" w:lineRule="auto"/>
      </w:pPr>
    </w:p>
    <w:p w:rsidR="00FD7174" w:rsidRDefault="00FD7174" w:rsidP="00FD7174">
      <w:pPr>
        <w:spacing w:line="240" w:lineRule="auto"/>
      </w:pPr>
      <w:r>
        <w:t>%Sum all the elements in each matrix</w:t>
      </w:r>
    </w:p>
    <w:p w:rsidR="00FD7174" w:rsidRDefault="00FD7174" w:rsidP="00FD7174">
      <w:pPr>
        <w:spacing w:line="240" w:lineRule="auto"/>
      </w:pPr>
      <w:r>
        <w:t xml:space="preserve">sum_1002 = </w:t>
      </w:r>
      <w:proofErr w:type="gramStart"/>
      <w:r>
        <w:t>sum(</w:t>
      </w:r>
      <w:proofErr w:type="gramEnd"/>
      <w:r>
        <w:t>squared_1002);</w:t>
      </w:r>
    </w:p>
    <w:p w:rsidR="00FD7174" w:rsidRDefault="00FD7174" w:rsidP="00FD7174">
      <w:pPr>
        <w:spacing w:line="240" w:lineRule="auto"/>
      </w:pPr>
      <w:r>
        <w:t xml:space="preserve">sum_1006 = </w:t>
      </w:r>
      <w:proofErr w:type="gramStart"/>
      <w:r>
        <w:t>sum(</w:t>
      </w:r>
      <w:proofErr w:type="gramEnd"/>
      <w:r>
        <w:t>squared_1006);</w:t>
      </w:r>
    </w:p>
    <w:p w:rsidR="00FD7174" w:rsidRDefault="00FD7174" w:rsidP="00FD7174">
      <w:pPr>
        <w:spacing w:line="240" w:lineRule="auto"/>
      </w:pPr>
      <w:r>
        <w:t xml:space="preserve">sum_1005 = </w:t>
      </w:r>
      <w:proofErr w:type="gramStart"/>
      <w:r>
        <w:t>sum(</w:t>
      </w:r>
      <w:proofErr w:type="gramEnd"/>
      <w:r>
        <w:t>squared_1005);</w:t>
      </w:r>
    </w:p>
    <w:p w:rsidR="00FD7174" w:rsidRDefault="00FD7174" w:rsidP="00FD7174">
      <w:pPr>
        <w:spacing w:line="240" w:lineRule="auto"/>
      </w:pPr>
    </w:p>
    <w:p w:rsidR="00FD7174" w:rsidRDefault="00FD7174" w:rsidP="00FD7174">
      <w:pPr>
        <w:spacing w:line="240" w:lineRule="auto"/>
      </w:pPr>
      <w:r>
        <w:t>%</w:t>
      </w:r>
      <w:proofErr w:type="gramStart"/>
      <w:r>
        <w:t>Create</w:t>
      </w:r>
      <w:proofErr w:type="gramEnd"/>
      <w:r>
        <w:t xml:space="preserve"> matrix of sums and find the minimum sum</w:t>
      </w:r>
    </w:p>
    <w:p w:rsidR="00FD7174" w:rsidRDefault="00FD7174" w:rsidP="00FD7174">
      <w:pPr>
        <w:spacing w:line="240" w:lineRule="auto"/>
      </w:pPr>
      <w:proofErr w:type="gramStart"/>
      <w:r>
        <w:t>compare</w:t>
      </w:r>
      <w:proofErr w:type="gramEnd"/>
      <w:r>
        <w:t xml:space="preserve"> = [sum_1002,sum_1006,sum_1005];</w:t>
      </w:r>
    </w:p>
    <w:p w:rsidR="00FD7174" w:rsidRDefault="00FD7174" w:rsidP="00FD7174">
      <w:pPr>
        <w:spacing w:line="240" w:lineRule="auto"/>
      </w:pPr>
      <w:r>
        <w:t>[</w:t>
      </w:r>
      <w:proofErr w:type="spellStart"/>
      <w:proofErr w:type="gramStart"/>
      <w:r>
        <w:t>a,</w:t>
      </w:r>
      <w:proofErr w:type="gramEnd"/>
      <w:r>
        <w:t>b</w:t>
      </w:r>
      <w:proofErr w:type="spellEnd"/>
      <w:r>
        <w:t xml:space="preserve">] = </w:t>
      </w:r>
      <w:proofErr w:type="gramStart"/>
      <w:r>
        <w:t>min(</w:t>
      </w:r>
      <w:proofErr w:type="gramEnd"/>
      <w:r>
        <w:t>compare);</w:t>
      </w:r>
    </w:p>
    <w:p w:rsidR="00FD7174" w:rsidRDefault="00FD7174" w:rsidP="00FD7174">
      <w:pPr>
        <w:spacing w:line="240" w:lineRule="auto"/>
      </w:pPr>
      <w:proofErr w:type="gramStart"/>
      <w:r>
        <w:t>match</w:t>
      </w:r>
      <w:proofErr w:type="gramEnd"/>
      <w:r>
        <w:t xml:space="preserve"> = b;</w:t>
      </w:r>
    </w:p>
    <w:p w:rsidR="00FD7174" w:rsidRDefault="00FD7174" w:rsidP="00FD7174">
      <w:pPr>
        <w:spacing w:line="240" w:lineRule="auto"/>
      </w:pPr>
    </w:p>
    <w:p w:rsidR="00FD7174" w:rsidRDefault="00FD7174" w:rsidP="00FD7174">
      <w:pPr>
        <w:spacing w:line="240" w:lineRule="auto"/>
      </w:pPr>
      <w:r>
        <w:t>%Determine which sum is a match and output which fingerprint from database</w:t>
      </w:r>
    </w:p>
    <w:p w:rsidR="00FD7174" w:rsidRDefault="00FD7174" w:rsidP="00FD7174">
      <w:pPr>
        <w:spacing w:line="240" w:lineRule="auto"/>
      </w:pPr>
      <w:r>
        <w:t>%the input matches</w:t>
      </w:r>
    </w:p>
    <w:p w:rsidR="00FD7174" w:rsidRDefault="00FD7174" w:rsidP="00FD7174">
      <w:pPr>
        <w:spacing w:line="240" w:lineRule="auto"/>
      </w:pPr>
      <w:proofErr w:type="gramStart"/>
      <w:r>
        <w:t>if</w:t>
      </w:r>
      <w:proofErr w:type="gramEnd"/>
      <w:r>
        <w:t xml:space="preserve"> match == 1</w:t>
      </w:r>
    </w:p>
    <w:p w:rsidR="00FD7174" w:rsidRDefault="00FD7174" w:rsidP="00FD7174">
      <w:pPr>
        <w:spacing w:line="240" w:lineRule="auto"/>
      </w:pPr>
      <w:r>
        <w:t xml:space="preserve">    </w:t>
      </w:r>
      <w:proofErr w:type="spellStart"/>
      <w:proofErr w:type="gramStart"/>
      <w:r>
        <w:t>disp</w:t>
      </w:r>
      <w:proofErr w:type="spellEnd"/>
      <w:r>
        <w:t>(</w:t>
      </w:r>
      <w:proofErr w:type="gramEnd"/>
      <w:r>
        <w:t>'Fingerprint matches 1002 from Database.')</w:t>
      </w:r>
    </w:p>
    <w:p w:rsidR="00FD7174" w:rsidRDefault="00FD7174" w:rsidP="00FD7174">
      <w:pPr>
        <w:spacing w:line="240" w:lineRule="auto"/>
      </w:pPr>
      <w:proofErr w:type="gramStart"/>
      <w:r>
        <w:t>end</w:t>
      </w:r>
      <w:proofErr w:type="gramEnd"/>
    </w:p>
    <w:p w:rsidR="00FD7174" w:rsidRDefault="00FD7174" w:rsidP="00FD7174">
      <w:pPr>
        <w:spacing w:line="240" w:lineRule="auto"/>
      </w:pPr>
      <w:proofErr w:type="gramStart"/>
      <w:r>
        <w:t>if</w:t>
      </w:r>
      <w:proofErr w:type="gramEnd"/>
      <w:r>
        <w:t xml:space="preserve"> match == 2</w:t>
      </w:r>
    </w:p>
    <w:p w:rsidR="00FD7174" w:rsidRDefault="00FD7174" w:rsidP="00FD7174">
      <w:pPr>
        <w:spacing w:line="240" w:lineRule="auto"/>
      </w:pPr>
      <w:r>
        <w:t xml:space="preserve">    </w:t>
      </w:r>
      <w:proofErr w:type="spellStart"/>
      <w:proofErr w:type="gramStart"/>
      <w:r>
        <w:t>disp</w:t>
      </w:r>
      <w:proofErr w:type="spellEnd"/>
      <w:r>
        <w:t>(</w:t>
      </w:r>
      <w:proofErr w:type="gramEnd"/>
      <w:r>
        <w:t>'Fingerprint matches 1006 from Database.')</w:t>
      </w:r>
    </w:p>
    <w:p w:rsidR="00FD7174" w:rsidRDefault="00FD7174" w:rsidP="00FD7174">
      <w:pPr>
        <w:spacing w:line="240" w:lineRule="auto"/>
      </w:pPr>
      <w:proofErr w:type="gramStart"/>
      <w:r>
        <w:t>end</w:t>
      </w:r>
      <w:proofErr w:type="gramEnd"/>
    </w:p>
    <w:p w:rsidR="00FD7174" w:rsidRDefault="00FD7174" w:rsidP="00FD7174">
      <w:pPr>
        <w:spacing w:line="240" w:lineRule="auto"/>
      </w:pPr>
      <w:proofErr w:type="gramStart"/>
      <w:r>
        <w:t>if</w:t>
      </w:r>
      <w:proofErr w:type="gramEnd"/>
      <w:r>
        <w:t xml:space="preserve"> match == 3</w:t>
      </w:r>
    </w:p>
    <w:p w:rsidR="00FD7174" w:rsidRDefault="00FD7174" w:rsidP="00FD7174">
      <w:pPr>
        <w:spacing w:line="240" w:lineRule="auto"/>
      </w:pPr>
      <w:r>
        <w:t xml:space="preserve">    </w:t>
      </w:r>
      <w:proofErr w:type="spellStart"/>
      <w:proofErr w:type="gramStart"/>
      <w:r>
        <w:t>disp</w:t>
      </w:r>
      <w:proofErr w:type="spellEnd"/>
      <w:r>
        <w:t>(</w:t>
      </w:r>
      <w:proofErr w:type="gramEnd"/>
      <w:r>
        <w:t>'Fingerprint matches 1005 from Database.')</w:t>
      </w:r>
    </w:p>
    <w:p w:rsidR="007E106B" w:rsidRDefault="00FD7174" w:rsidP="00FD7174">
      <w:pPr>
        <w:spacing w:line="240" w:lineRule="auto"/>
      </w:pPr>
      <w:proofErr w:type="gramStart"/>
      <w:r>
        <w:t>end</w:t>
      </w:r>
      <w:proofErr w:type="gramEnd"/>
    </w:p>
    <w:p w:rsidR="004D2FE4" w:rsidRDefault="004D2FE4" w:rsidP="00FD7174">
      <w:pPr>
        <w:spacing w:line="240" w:lineRule="auto"/>
      </w:pPr>
    </w:p>
    <w:p w:rsidR="004D2FE4" w:rsidRDefault="004D2FE4" w:rsidP="00FD7174">
      <w:pPr>
        <w:spacing w:line="240" w:lineRule="auto"/>
      </w:pPr>
    </w:p>
    <w:p w:rsidR="004D2FE4" w:rsidRDefault="004D2FE4" w:rsidP="00FD7174">
      <w:pPr>
        <w:spacing w:line="240" w:lineRule="auto"/>
      </w:pPr>
    </w:p>
    <w:p w:rsidR="004D2FE4" w:rsidRDefault="004D2FE4" w:rsidP="00FD7174">
      <w:pPr>
        <w:spacing w:line="240" w:lineRule="auto"/>
      </w:pPr>
    </w:p>
    <w:p w:rsidR="004D2FE4" w:rsidRDefault="004D2FE4" w:rsidP="00FD7174">
      <w:pPr>
        <w:spacing w:line="240" w:lineRule="auto"/>
      </w:pPr>
    </w:p>
    <w:p w:rsidR="004D2FE4" w:rsidRDefault="004D2FE4" w:rsidP="00FD7174">
      <w:pPr>
        <w:spacing w:line="240" w:lineRule="auto"/>
      </w:pPr>
    </w:p>
    <w:p w:rsidR="00970977" w:rsidRDefault="00970977" w:rsidP="00970977">
      <w:pPr>
        <w:jc w:val="center"/>
        <w:rPr>
          <w:b/>
        </w:rPr>
      </w:pPr>
      <w:r w:rsidRPr="008C099B">
        <w:rPr>
          <w:b/>
        </w:rPr>
        <w:lastRenderedPageBreak/>
        <w:t>Appendix B</w:t>
      </w:r>
      <w:r>
        <w:rPr>
          <w:b/>
        </w:rPr>
        <w:t xml:space="preserve"> – Sample Graphs</w:t>
      </w:r>
    </w:p>
    <w:p w:rsidR="00970977" w:rsidRDefault="00970977" w:rsidP="00970977">
      <w:pPr>
        <w:jc w:val="center"/>
        <w:rPr>
          <w:b/>
        </w:rPr>
      </w:pPr>
      <w:r>
        <w:rPr>
          <w:b/>
          <w:noProof/>
        </w:rPr>
        <w:drawing>
          <wp:anchor distT="0" distB="0" distL="114300" distR="114300" simplePos="0" relativeHeight="251676160" behindDoc="0" locked="0" layoutInCell="1" allowOverlap="1" wp14:anchorId="68BB6823" wp14:editId="7896EB57">
            <wp:simplePos x="0" y="0"/>
            <wp:positionH relativeFrom="column">
              <wp:posOffset>-523875</wp:posOffset>
            </wp:positionH>
            <wp:positionV relativeFrom="paragraph">
              <wp:posOffset>144780</wp:posOffset>
            </wp:positionV>
            <wp:extent cx="7056755" cy="363728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6755" cy="3637280"/>
                    </a:xfrm>
                    <a:prstGeom prst="rect">
                      <a:avLst/>
                    </a:prstGeom>
                    <a:noFill/>
                  </pic:spPr>
                </pic:pic>
              </a:graphicData>
            </a:graphic>
            <wp14:sizeRelH relativeFrom="page">
              <wp14:pctWidth>0</wp14:pctWidth>
            </wp14:sizeRelH>
            <wp14:sizeRelV relativeFrom="page">
              <wp14:pctHeight>0</wp14:pctHeight>
            </wp14:sizeRelV>
          </wp:anchor>
        </w:drawing>
      </w:r>
    </w:p>
    <w:p w:rsidR="00970977" w:rsidRDefault="00970977" w:rsidP="00970977">
      <w:pPr>
        <w:jc w:val="center"/>
        <w:rPr>
          <w:b/>
        </w:rPr>
      </w:pPr>
    </w:p>
    <w:p w:rsidR="00970977" w:rsidRDefault="00970977" w:rsidP="00970977">
      <w:pPr>
        <w:rPr>
          <w:b/>
        </w:rPr>
      </w:pPr>
      <w:r>
        <w:rPr>
          <w:noProof/>
        </w:rPr>
        <mc:AlternateContent>
          <mc:Choice Requires="wps">
            <w:drawing>
              <wp:anchor distT="0" distB="0" distL="114300" distR="114300" simplePos="0" relativeHeight="251679232" behindDoc="0" locked="0" layoutInCell="1" allowOverlap="1" wp14:anchorId="03074B3C" wp14:editId="49DDE09D">
                <wp:simplePos x="0" y="0"/>
                <wp:positionH relativeFrom="column">
                  <wp:posOffset>-522605</wp:posOffset>
                </wp:positionH>
                <wp:positionV relativeFrom="paragraph">
                  <wp:posOffset>7690485</wp:posOffset>
                </wp:positionV>
                <wp:extent cx="699960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6999605" cy="635"/>
                        </a:xfrm>
                        <a:prstGeom prst="rect">
                          <a:avLst/>
                        </a:prstGeom>
                        <a:solidFill>
                          <a:prstClr val="white"/>
                        </a:solidFill>
                        <a:ln>
                          <a:noFill/>
                        </a:ln>
                        <a:effectLst/>
                      </wps:spPr>
                      <wps:txbx>
                        <w:txbxContent>
                          <w:p w:rsidR="00970977" w:rsidRPr="008C099B" w:rsidRDefault="00970977" w:rsidP="00970977">
                            <w:pPr>
                              <w:pStyle w:val="Caption"/>
                              <w:jc w:val="center"/>
                              <w:rPr>
                                <w:rFonts w:eastAsiaTheme="minorHAnsi"/>
                                <w:noProof/>
                                <w:color w:val="auto"/>
                                <w:sz w:val="24"/>
                                <w:szCs w:val="24"/>
                              </w:rPr>
                            </w:pPr>
                            <w:r w:rsidRPr="008C099B">
                              <w:rPr>
                                <w:color w:val="auto"/>
                              </w:rPr>
                              <w:t xml:space="preserve">Figure </w:t>
                            </w:r>
                            <w:r>
                              <w:rPr>
                                <w:color w:val="auto"/>
                              </w:rPr>
                              <w:t>2</w:t>
                            </w:r>
                            <w:r w:rsidRPr="008C099B">
                              <w:rPr>
                                <w:color w:val="auto"/>
                              </w:rPr>
                              <w:t xml:space="preserve"> </w:t>
                            </w:r>
                            <w:r w:rsidRPr="008C099B">
                              <w:rPr>
                                <w:b w:val="0"/>
                                <w:color w:val="auto"/>
                              </w:rPr>
                              <w:t>Slice of mesh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8" type="#_x0000_t202" style="position:absolute;margin-left:-41.15pt;margin-top:605.55pt;width:551.1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" stroked="f">
                <v:textbox style="mso-fit-shape-to-text:t" inset="0,0,0,0">
                  <w:txbxContent>
                    <w:p w:rsidR="00970977" w:rsidRPr="008C099B" w:rsidRDefault="00970977" w:rsidP="00970977">
                      <w:pPr>
                        <w:pStyle w:val="Caption"/>
                        <w:jc w:val="center"/>
                        <w:rPr>
                          <w:rFonts w:eastAsiaTheme="minorHAnsi"/>
                          <w:noProof/>
                          <w:color w:val="auto"/>
                          <w:sz w:val="24"/>
                          <w:szCs w:val="24"/>
                        </w:rPr>
                      </w:pPr>
                      <w:r w:rsidRPr="008C099B">
                        <w:rPr>
                          <w:color w:val="auto"/>
                        </w:rPr>
                        <w:t xml:space="preserve">Figure </w:t>
                      </w:r>
                      <w:r>
                        <w:rPr>
                          <w:color w:val="auto"/>
                        </w:rPr>
                        <w:t>2</w:t>
                      </w:r>
                      <w:r w:rsidRPr="008C099B">
                        <w:rPr>
                          <w:color w:val="auto"/>
                        </w:rPr>
                        <w:t xml:space="preserve"> </w:t>
                      </w:r>
                      <w:r w:rsidRPr="008C099B">
                        <w:rPr>
                          <w:b w:val="0"/>
                          <w:color w:val="auto"/>
                        </w:rPr>
                        <w:t>Slice of mesh graphs</w:t>
                      </w:r>
                    </w:p>
                  </w:txbxContent>
                </v:textbox>
              </v:shape>
            </w:pict>
          </mc:Fallback>
        </mc:AlternateContent>
      </w:r>
      <w:r>
        <w:rPr>
          <w:b/>
          <w:noProof/>
        </w:rPr>
        <w:drawing>
          <wp:anchor distT="0" distB="0" distL="114300" distR="114300" simplePos="0" relativeHeight="251678208" behindDoc="0" locked="0" layoutInCell="1" allowOverlap="1" wp14:anchorId="57B53639" wp14:editId="5DEE155A">
            <wp:simplePos x="0" y="0"/>
            <wp:positionH relativeFrom="column">
              <wp:posOffset>-525145</wp:posOffset>
            </wp:positionH>
            <wp:positionV relativeFrom="paragraph">
              <wp:posOffset>3808095</wp:posOffset>
            </wp:positionV>
            <wp:extent cx="7058025" cy="3767455"/>
            <wp:effectExtent l="0" t="0" r="952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58025" cy="376745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184" behindDoc="0" locked="0" layoutInCell="1" allowOverlap="1" wp14:anchorId="11B60613" wp14:editId="0F13BB5B">
                <wp:simplePos x="0" y="0"/>
                <wp:positionH relativeFrom="column">
                  <wp:posOffset>-520065</wp:posOffset>
                </wp:positionH>
                <wp:positionV relativeFrom="paragraph">
                  <wp:posOffset>3246755</wp:posOffset>
                </wp:positionV>
                <wp:extent cx="70567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7056755" cy="635"/>
                        </a:xfrm>
                        <a:prstGeom prst="rect">
                          <a:avLst/>
                        </a:prstGeom>
                        <a:solidFill>
                          <a:prstClr val="white"/>
                        </a:solidFill>
                        <a:ln>
                          <a:noFill/>
                        </a:ln>
                        <a:effectLst/>
                      </wps:spPr>
                      <wps:txbx>
                        <w:txbxContent>
                          <w:p w:rsidR="00970977" w:rsidRPr="008C099B" w:rsidRDefault="00970977" w:rsidP="00970977">
                            <w:pPr>
                              <w:pStyle w:val="Caption"/>
                              <w:jc w:val="center"/>
                              <w:rPr>
                                <w:rFonts w:eastAsiaTheme="minorHAnsi"/>
                                <w:b w:val="0"/>
                                <w:noProof/>
                                <w:color w:val="auto"/>
                                <w:sz w:val="24"/>
                                <w:szCs w:val="24"/>
                              </w:rPr>
                            </w:pPr>
                            <w:r w:rsidRPr="008C099B">
                              <w:rPr>
                                <w:color w:val="auto"/>
                              </w:rPr>
                              <w:t xml:space="preserve">Figure </w:t>
                            </w:r>
                            <w:r>
                              <w:rPr>
                                <w:color w:val="auto"/>
                              </w:rPr>
                              <w:t>1</w:t>
                            </w:r>
                            <w:r w:rsidRPr="008C099B">
                              <w:rPr>
                                <w:b w:val="0"/>
                                <w:color w:val="auto"/>
                              </w:rPr>
                              <w:t xml:space="preserve"> Mesh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9" type="#_x0000_t202" style="position:absolute;margin-left:-40.95pt;margin-top:255.65pt;width:555.6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" stroked="f">
                <v:textbox style="mso-fit-shape-to-text:t" inset="0,0,0,0">
                  <w:txbxContent>
                    <w:p w:rsidR="00970977" w:rsidRPr="008C099B" w:rsidRDefault="00970977" w:rsidP="00970977">
                      <w:pPr>
                        <w:pStyle w:val="Caption"/>
                        <w:jc w:val="center"/>
                        <w:rPr>
                          <w:rFonts w:eastAsiaTheme="minorHAnsi"/>
                          <w:b w:val="0"/>
                          <w:noProof/>
                          <w:color w:val="auto"/>
                          <w:sz w:val="24"/>
                          <w:szCs w:val="24"/>
                        </w:rPr>
                      </w:pPr>
                      <w:r w:rsidRPr="008C099B">
                        <w:rPr>
                          <w:color w:val="auto"/>
                        </w:rPr>
                        <w:t xml:space="preserve">Figure </w:t>
                      </w:r>
                      <w:r>
                        <w:rPr>
                          <w:color w:val="auto"/>
                        </w:rPr>
                        <w:t>1</w:t>
                      </w:r>
                      <w:r w:rsidRPr="008C099B">
                        <w:rPr>
                          <w:b w:val="0"/>
                          <w:color w:val="auto"/>
                        </w:rPr>
                        <w:t xml:space="preserve"> Mesh graphs</w:t>
                      </w:r>
                    </w:p>
                  </w:txbxContent>
                </v:textbox>
              </v:shape>
            </w:pict>
          </mc:Fallback>
        </mc:AlternateContent>
      </w:r>
      <w:r>
        <w:rPr>
          <w:b/>
        </w:rPr>
        <w:br w:type="page"/>
      </w:r>
    </w:p>
    <w:p w:rsidR="00970977" w:rsidRDefault="00970977" w:rsidP="00970977">
      <w:pPr>
        <w:jc w:val="center"/>
        <w:rPr>
          <w:b/>
        </w:rPr>
      </w:pPr>
      <w:r>
        <w:rPr>
          <w:b/>
          <w:noProof/>
        </w:rPr>
        <w:lastRenderedPageBreak/>
        <w:drawing>
          <wp:anchor distT="0" distB="0" distL="114300" distR="114300" simplePos="0" relativeHeight="251680256" behindDoc="0" locked="0" layoutInCell="1" allowOverlap="1" wp14:anchorId="324E2588" wp14:editId="7B02910B">
            <wp:simplePos x="0" y="0"/>
            <wp:positionH relativeFrom="column">
              <wp:posOffset>-447675</wp:posOffset>
            </wp:positionH>
            <wp:positionV relativeFrom="paragraph">
              <wp:posOffset>154940</wp:posOffset>
            </wp:positionV>
            <wp:extent cx="7058025" cy="3694430"/>
            <wp:effectExtent l="0" t="0" r="9525"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58025" cy="3694430"/>
                    </a:xfrm>
                    <a:prstGeom prst="rect">
                      <a:avLst/>
                    </a:prstGeom>
                    <a:noFill/>
                  </pic:spPr>
                </pic:pic>
              </a:graphicData>
            </a:graphic>
            <wp14:sizeRelH relativeFrom="page">
              <wp14:pctWidth>0</wp14:pctWidth>
            </wp14:sizeRelH>
            <wp14:sizeRelV relativeFrom="page">
              <wp14:pctHeight>0</wp14:pctHeight>
            </wp14:sizeRelV>
          </wp:anchor>
        </w:drawing>
      </w: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r>
        <w:rPr>
          <w:noProof/>
        </w:rPr>
        <mc:AlternateContent>
          <mc:Choice Requires="wps">
            <w:drawing>
              <wp:anchor distT="0" distB="0" distL="114300" distR="114300" simplePos="0" relativeHeight="251681280" behindDoc="0" locked="0" layoutInCell="1" allowOverlap="1" wp14:anchorId="5A01229E" wp14:editId="7899E67B">
                <wp:simplePos x="0" y="0"/>
                <wp:positionH relativeFrom="column">
                  <wp:posOffset>-447675</wp:posOffset>
                </wp:positionH>
                <wp:positionV relativeFrom="paragraph">
                  <wp:posOffset>93980</wp:posOffset>
                </wp:positionV>
                <wp:extent cx="7058025" cy="635"/>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7058025" cy="635"/>
                        </a:xfrm>
                        <a:prstGeom prst="rect">
                          <a:avLst/>
                        </a:prstGeom>
                        <a:solidFill>
                          <a:prstClr val="white"/>
                        </a:solidFill>
                        <a:ln>
                          <a:noFill/>
                        </a:ln>
                        <a:effectLst/>
                      </wps:spPr>
                      <wps:txbx>
                        <w:txbxContent>
                          <w:p w:rsidR="00970977" w:rsidRPr="008C099B" w:rsidRDefault="00970977" w:rsidP="00970977">
                            <w:pPr>
                              <w:pStyle w:val="Caption"/>
                              <w:jc w:val="center"/>
                              <w:rPr>
                                <w:rFonts w:eastAsiaTheme="minorHAnsi"/>
                                <w:noProof/>
                                <w:color w:val="auto"/>
                                <w:sz w:val="24"/>
                                <w:szCs w:val="24"/>
                              </w:rPr>
                            </w:pPr>
                            <w:r w:rsidRPr="008C099B">
                              <w:rPr>
                                <w:color w:val="auto"/>
                              </w:rPr>
                              <w:t xml:space="preserve">Figure </w:t>
                            </w:r>
                            <w:r>
                              <w:rPr>
                                <w:color w:val="auto"/>
                              </w:rPr>
                              <w:t>3</w:t>
                            </w:r>
                            <w:r w:rsidRPr="008C099B">
                              <w:rPr>
                                <w:color w:val="auto"/>
                              </w:rPr>
                              <w:t xml:space="preserve"> </w:t>
                            </w:r>
                            <w:r w:rsidRPr="008C099B">
                              <w:rPr>
                                <w:b w:val="0"/>
                                <w:color w:val="auto"/>
                              </w:rPr>
                              <w:t>Difference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30" type="#_x0000_t202" style="position:absolute;left:0;text-align:left;margin-left:-35.25pt;margin-top:7.4pt;width:555.7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" stroked="f">
                <v:textbox style="mso-fit-shape-to-text:t" inset="0,0,0,0">
                  <w:txbxContent>
                    <w:p w:rsidR="00970977" w:rsidRPr="008C099B" w:rsidRDefault="00970977" w:rsidP="00970977">
                      <w:pPr>
                        <w:pStyle w:val="Caption"/>
                        <w:jc w:val="center"/>
                        <w:rPr>
                          <w:rFonts w:eastAsiaTheme="minorHAnsi"/>
                          <w:noProof/>
                          <w:color w:val="auto"/>
                          <w:sz w:val="24"/>
                          <w:szCs w:val="24"/>
                        </w:rPr>
                      </w:pPr>
                      <w:r w:rsidRPr="008C099B">
                        <w:rPr>
                          <w:color w:val="auto"/>
                        </w:rPr>
                        <w:t xml:space="preserve">Figure </w:t>
                      </w:r>
                      <w:r>
                        <w:rPr>
                          <w:color w:val="auto"/>
                        </w:rPr>
                        <w:t>3</w:t>
                      </w:r>
                      <w:r w:rsidRPr="008C099B">
                        <w:rPr>
                          <w:color w:val="auto"/>
                        </w:rPr>
                        <w:t xml:space="preserve"> </w:t>
                      </w:r>
                      <w:r w:rsidRPr="008C099B">
                        <w:rPr>
                          <w:b w:val="0"/>
                          <w:color w:val="auto"/>
                        </w:rPr>
                        <w:t>Difference Graphs</w:t>
                      </w:r>
                    </w:p>
                  </w:txbxContent>
                </v:textbox>
              </v:shape>
            </w:pict>
          </mc:Fallback>
        </mc:AlternateContent>
      </w: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p>
    <w:p w:rsidR="00970977" w:rsidRDefault="00970977" w:rsidP="00970977">
      <w:pPr>
        <w:jc w:val="center"/>
        <w:rPr>
          <w:b/>
        </w:rPr>
      </w:pPr>
      <w:r>
        <w:rPr>
          <w:b/>
        </w:rPr>
        <w:lastRenderedPageBreak/>
        <w:t xml:space="preserve">Appendix C – Excel </w:t>
      </w:r>
      <w:r>
        <w:rPr>
          <w:b/>
        </w:rPr>
        <w:t>Database</w:t>
      </w:r>
    </w:p>
    <w:p w:rsidR="00970977" w:rsidRDefault="00970977" w:rsidP="00970977">
      <w:pPr>
        <w:jc w:val="center"/>
        <w:rPr>
          <w:b/>
        </w:rPr>
      </w:pPr>
      <w:bookmarkStart w:id="1" w:name="_GoBack"/>
      <w:bookmarkEnd w:id="1"/>
    </w:p>
    <w:p w:rsidR="00970977" w:rsidRDefault="00970977" w:rsidP="00970977">
      <w:pPr>
        <w:jc w:val="center"/>
        <w:rPr>
          <w:b/>
        </w:rPr>
      </w:pPr>
      <w:r>
        <w:rPr>
          <w:b/>
          <w:noProof/>
        </w:rPr>
        <w:drawing>
          <wp:inline distT="0" distB="0" distL="0" distR="0" wp14:anchorId="1285F71A" wp14:editId="38654E14">
            <wp:extent cx="4504690" cy="3580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690" cy="3580765"/>
                    </a:xfrm>
                    <a:prstGeom prst="rect">
                      <a:avLst/>
                    </a:prstGeom>
                    <a:noFill/>
                  </pic:spPr>
                </pic:pic>
              </a:graphicData>
            </a:graphic>
          </wp:inline>
        </w:drawing>
      </w:r>
    </w:p>
    <w:p w:rsidR="00970977" w:rsidRPr="008C099B" w:rsidRDefault="00970977" w:rsidP="00970977">
      <w:pPr>
        <w:jc w:val="center"/>
        <w:rPr>
          <w:b/>
        </w:rPr>
      </w:pPr>
    </w:p>
    <w:p w:rsidR="00970977" w:rsidRPr="009E5563" w:rsidRDefault="00970977" w:rsidP="00FD7174">
      <w:pPr>
        <w:spacing w:line="240" w:lineRule="auto"/>
      </w:pPr>
    </w:p>
    <w:sectPr w:rsidR="00970977" w:rsidRPr="009E5563" w:rsidSect="00ED482E">
      <w:headerReference w:type="even" r:id="rId19"/>
      <w:headerReference w:type="default" r:id="rId20"/>
      <w:pgSz w:w="12240" w:h="15840"/>
      <w:pgMar w:top="390" w:right="1440" w:bottom="1440" w:left="1440" w:header="720" w:footer="720" w:gutter="0"/>
      <w:cols w:space="720"/>
      <w:docGrid w:linePitch="32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56FB" w:rsidRDefault="002F56FB" w:rsidP="00890C25">
      <w:r>
        <w:separator/>
      </w:r>
    </w:p>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p w:rsidR="002F56FB" w:rsidRDefault="002F56FB" w:rsidP="00125595"/>
    <w:p w:rsidR="002F56FB" w:rsidRDefault="002F56FB" w:rsidP="00DF5542"/>
    <w:p w:rsidR="002F56FB" w:rsidRDefault="002F56FB" w:rsidP="00DF5542"/>
    <w:p w:rsidR="002F56FB" w:rsidRDefault="002F56FB" w:rsidP="00DF5542"/>
    <w:p w:rsidR="002F56FB" w:rsidRDefault="002F56FB" w:rsidP="00DF5542"/>
    <w:p w:rsidR="002F56FB" w:rsidRDefault="002F56FB" w:rsidP="00BF34A3"/>
    <w:p w:rsidR="002F56FB" w:rsidRDefault="002F56FB" w:rsidP="00BF34A3"/>
    <w:p w:rsidR="002F56FB" w:rsidRDefault="002F56FB"/>
    <w:p w:rsidR="002F56FB" w:rsidRDefault="002F56FB" w:rsidP="007E106B"/>
    <w:p w:rsidR="002F56FB" w:rsidRDefault="002F56FB" w:rsidP="007E106B"/>
    <w:p w:rsidR="002F56FB" w:rsidRDefault="002F56FB"/>
    <w:p w:rsidR="002F56FB" w:rsidRDefault="002F56FB" w:rsidP="008967F3"/>
  </w:endnote>
  <w:endnote w:type="continuationSeparator" w:id="0">
    <w:p w:rsidR="002F56FB" w:rsidRDefault="002F56FB" w:rsidP="00890C25">
      <w:r>
        <w:continuationSeparator/>
      </w:r>
    </w:p>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p w:rsidR="002F56FB" w:rsidRDefault="002F56FB" w:rsidP="00125595"/>
    <w:p w:rsidR="002F56FB" w:rsidRDefault="002F56FB" w:rsidP="00DF5542"/>
    <w:p w:rsidR="002F56FB" w:rsidRDefault="002F56FB" w:rsidP="00DF5542"/>
    <w:p w:rsidR="002F56FB" w:rsidRDefault="002F56FB" w:rsidP="00DF5542"/>
    <w:p w:rsidR="002F56FB" w:rsidRDefault="002F56FB" w:rsidP="00DF5542"/>
    <w:p w:rsidR="002F56FB" w:rsidRDefault="002F56FB" w:rsidP="00BF34A3"/>
    <w:p w:rsidR="002F56FB" w:rsidRDefault="002F56FB" w:rsidP="00BF34A3"/>
    <w:p w:rsidR="002F56FB" w:rsidRDefault="002F56FB"/>
    <w:p w:rsidR="002F56FB" w:rsidRDefault="002F56FB" w:rsidP="007E106B"/>
    <w:p w:rsidR="002F56FB" w:rsidRDefault="002F56FB" w:rsidP="007E106B"/>
    <w:p w:rsidR="002F56FB" w:rsidRDefault="002F56FB"/>
    <w:p w:rsidR="002F56FB" w:rsidRDefault="002F56FB" w:rsidP="008967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ヒラギノ角ゴ Pro W3">
    <w:altName w:val="MS Mincho"/>
    <w:charset w:val="80"/>
    <w:family w:val="auto"/>
    <w:pitch w:val="variable"/>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Times New Roman Bold">
    <w:panose1 w:val="02020803070505020304"/>
    <w:charset w:val="00"/>
    <w:family w:val="roman"/>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56FB" w:rsidRDefault="002F56FB" w:rsidP="00890C25">
      <w:r>
        <w:separator/>
      </w:r>
    </w:p>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p w:rsidR="002F56FB" w:rsidRDefault="002F56FB" w:rsidP="00125595"/>
    <w:p w:rsidR="002F56FB" w:rsidRDefault="002F56FB" w:rsidP="00DF5542"/>
    <w:p w:rsidR="002F56FB" w:rsidRDefault="002F56FB" w:rsidP="00DF5542"/>
    <w:p w:rsidR="002F56FB" w:rsidRDefault="002F56FB" w:rsidP="00DF5542"/>
    <w:p w:rsidR="002F56FB" w:rsidRDefault="002F56FB" w:rsidP="00DF5542"/>
    <w:p w:rsidR="002F56FB" w:rsidRDefault="002F56FB" w:rsidP="00BF34A3"/>
    <w:p w:rsidR="002F56FB" w:rsidRDefault="002F56FB" w:rsidP="00BF34A3"/>
    <w:p w:rsidR="002F56FB" w:rsidRDefault="002F56FB"/>
    <w:p w:rsidR="002F56FB" w:rsidRDefault="002F56FB" w:rsidP="007E106B"/>
    <w:p w:rsidR="002F56FB" w:rsidRDefault="002F56FB" w:rsidP="007E106B"/>
    <w:p w:rsidR="002F56FB" w:rsidRDefault="002F56FB"/>
    <w:p w:rsidR="002F56FB" w:rsidRDefault="002F56FB" w:rsidP="008967F3"/>
  </w:footnote>
  <w:footnote w:type="continuationSeparator" w:id="0">
    <w:p w:rsidR="002F56FB" w:rsidRDefault="002F56FB" w:rsidP="00890C25">
      <w:r>
        <w:continuationSeparator/>
      </w:r>
    </w:p>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rsidP="00890C25"/>
    <w:p w:rsidR="002F56FB" w:rsidRDefault="002F56FB"/>
    <w:p w:rsidR="002F56FB" w:rsidRDefault="002F56FB" w:rsidP="00125595"/>
    <w:p w:rsidR="002F56FB" w:rsidRDefault="002F56FB" w:rsidP="00DF5542"/>
    <w:p w:rsidR="002F56FB" w:rsidRDefault="002F56FB" w:rsidP="00DF5542"/>
    <w:p w:rsidR="002F56FB" w:rsidRDefault="002F56FB" w:rsidP="00DF5542"/>
    <w:p w:rsidR="002F56FB" w:rsidRDefault="002F56FB" w:rsidP="00DF5542"/>
    <w:p w:rsidR="002F56FB" w:rsidRDefault="002F56FB" w:rsidP="00BF34A3"/>
    <w:p w:rsidR="002F56FB" w:rsidRDefault="002F56FB" w:rsidP="00BF34A3"/>
    <w:p w:rsidR="002F56FB" w:rsidRDefault="002F56FB"/>
    <w:p w:rsidR="002F56FB" w:rsidRDefault="002F56FB" w:rsidP="007E106B"/>
    <w:p w:rsidR="002F56FB" w:rsidRDefault="002F56FB" w:rsidP="007E106B"/>
    <w:p w:rsidR="002F56FB" w:rsidRDefault="002F56FB"/>
    <w:p w:rsidR="002F56FB" w:rsidRDefault="002F56FB" w:rsidP="008967F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426" w:rsidRDefault="00170426">
    <w:pPr>
      <w:pStyle w:val="Header"/>
    </w:pPr>
  </w:p>
  <w:p w:rsidR="00170426" w:rsidRDefault="00170426"/>
  <w:p w:rsidR="00170426" w:rsidRDefault="00170426"/>
  <w:p w:rsidR="00170426" w:rsidRDefault="00170426" w:rsidP="00BF34A3"/>
  <w:p w:rsidR="00170426" w:rsidRDefault="00170426" w:rsidP="00BF34A3"/>
  <w:p w:rsidR="00170426" w:rsidRDefault="00170426"/>
  <w:p w:rsidR="00170426" w:rsidRDefault="00170426" w:rsidP="007E106B"/>
  <w:p w:rsidR="00170426" w:rsidRDefault="00170426" w:rsidP="007E106B"/>
  <w:p w:rsidR="00170426" w:rsidRDefault="00170426"/>
  <w:p w:rsidR="00170426" w:rsidRDefault="00170426" w:rsidP="008967F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426" w:rsidRDefault="00170426" w:rsidP="00890C25">
    <w:pPr>
      <w:pStyle w:val="Header"/>
      <w:rPr>
        <w:noProof/>
      </w:rPr>
    </w:pPr>
    <w:r w:rsidRPr="006D50B2">
      <w:t>Leake-</w:t>
    </w:r>
    <w:proofErr w:type="spellStart"/>
    <w:r w:rsidRPr="006D50B2">
      <w:t>Mattern</w:t>
    </w:r>
    <w:proofErr w:type="spellEnd"/>
    <w:r w:rsidRPr="006D50B2">
      <w:tab/>
    </w:r>
    <w:r w:rsidRPr="006D50B2">
      <w:tab/>
    </w:r>
    <w:sdt>
      <w:sdtPr>
        <w:id w:val="1608547934"/>
        <w:docPartObj>
          <w:docPartGallery w:val="Page Numbers (Top of Page)"/>
          <w:docPartUnique/>
        </w:docPartObj>
      </w:sdtPr>
      <w:sdtEndPr>
        <w:rPr>
          <w:noProof/>
        </w:rPr>
      </w:sdtEndPr>
      <w:sdtContent>
        <w:r w:rsidRPr="006D50B2">
          <w:fldChar w:fldCharType="begin"/>
        </w:r>
        <w:r w:rsidRPr="006D50B2">
          <w:instrText xml:space="preserve"> PAGE   \* MERGEFORMAT </w:instrText>
        </w:r>
        <w:r w:rsidRPr="006D50B2">
          <w:fldChar w:fldCharType="separate"/>
        </w:r>
        <w:r w:rsidR="00970977">
          <w:rPr>
            <w:noProof/>
          </w:rPr>
          <w:t>21</w:t>
        </w:r>
        <w:r w:rsidRPr="006D50B2">
          <w:rPr>
            <w:noProof/>
          </w:rPr>
          <w:fldChar w:fldCharType="end"/>
        </w:r>
      </w:sdtContent>
    </w:sdt>
  </w:p>
  <w:p w:rsidR="00170426" w:rsidRDefault="00170426" w:rsidP="008967F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05A49DA"/>
    <w:lvl w:ilvl="0">
      <w:start w:val="1"/>
      <w:numFmt w:val="upperRoman"/>
      <w:lvlText w:val="%1."/>
      <w:lvlJc w:val="left"/>
      <w:pPr>
        <w:tabs>
          <w:tab w:val="num" w:pos="360"/>
        </w:tabs>
        <w:ind w:left="360" w:firstLine="360"/>
      </w:pPr>
      <w:rPr>
        <w:rFonts w:hint="default"/>
        <w:b w:val="0"/>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1">
    <w:nsid w:val="00000002"/>
    <w:multiLevelType w:val="multilevel"/>
    <w:tmpl w:val="894EE8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894EE875"/>
    <w:lvl w:ilvl="0">
      <w:start w:val="1"/>
      <w:numFmt w:val="upperLetter"/>
      <w:lvlText w:val="%1."/>
      <w:lvlJc w:val="left"/>
      <w:pPr>
        <w:tabs>
          <w:tab w:val="num" w:pos="360"/>
        </w:tabs>
        <w:ind w:left="360" w:firstLine="360"/>
      </w:pPr>
      <w:rPr>
        <w:rFonts w:hint="default"/>
        <w:position w:val="0"/>
        <w:sz w:val="24"/>
      </w:rPr>
    </w:lvl>
    <w:lvl w:ilvl="1">
      <w:start w:val="1"/>
      <w:numFmt w:val="lowerLetter"/>
      <w:lvlText w:val="%2."/>
      <w:lvlJc w:val="left"/>
      <w:pPr>
        <w:tabs>
          <w:tab w:val="num" w:pos="360"/>
        </w:tabs>
        <w:ind w:left="360" w:firstLine="1080"/>
      </w:pPr>
      <w:rPr>
        <w:rFonts w:hint="default"/>
        <w:position w:val="0"/>
        <w:sz w:val="24"/>
      </w:rPr>
    </w:lvl>
    <w:lvl w:ilvl="2">
      <w:start w:val="1"/>
      <w:numFmt w:val="lowerRoman"/>
      <w:lvlText w:val="%3."/>
      <w:lvlJc w:val="left"/>
      <w:pPr>
        <w:tabs>
          <w:tab w:val="num" w:pos="360"/>
        </w:tabs>
        <w:ind w:left="360" w:firstLine="1800"/>
      </w:pPr>
      <w:rPr>
        <w:rFonts w:hint="default"/>
        <w:position w:val="0"/>
        <w:sz w:val="24"/>
      </w:rPr>
    </w:lvl>
    <w:lvl w:ilvl="3">
      <w:start w:val="1"/>
      <w:numFmt w:val="decimal"/>
      <w:isLgl/>
      <w:lvlText w:val="%4."/>
      <w:lvlJc w:val="left"/>
      <w:pPr>
        <w:tabs>
          <w:tab w:val="num" w:pos="360"/>
        </w:tabs>
        <w:ind w:left="360" w:firstLine="2520"/>
      </w:pPr>
      <w:rPr>
        <w:rFonts w:hint="default"/>
        <w:position w:val="0"/>
        <w:sz w:val="24"/>
      </w:rPr>
    </w:lvl>
    <w:lvl w:ilvl="4">
      <w:start w:val="1"/>
      <w:numFmt w:val="lowerLetter"/>
      <w:lvlText w:val="%5."/>
      <w:lvlJc w:val="left"/>
      <w:pPr>
        <w:tabs>
          <w:tab w:val="num" w:pos="360"/>
        </w:tabs>
        <w:ind w:left="360" w:firstLine="3240"/>
      </w:pPr>
      <w:rPr>
        <w:rFonts w:hint="default"/>
        <w:position w:val="0"/>
        <w:sz w:val="24"/>
      </w:rPr>
    </w:lvl>
    <w:lvl w:ilvl="5">
      <w:start w:val="1"/>
      <w:numFmt w:val="lowerRoman"/>
      <w:lvlText w:val="%6."/>
      <w:lvlJc w:val="left"/>
      <w:pPr>
        <w:tabs>
          <w:tab w:val="num" w:pos="360"/>
        </w:tabs>
        <w:ind w:left="360" w:firstLine="3960"/>
      </w:pPr>
      <w:rPr>
        <w:rFonts w:hint="default"/>
        <w:position w:val="0"/>
        <w:sz w:val="24"/>
      </w:rPr>
    </w:lvl>
    <w:lvl w:ilvl="6">
      <w:start w:val="1"/>
      <w:numFmt w:val="decimal"/>
      <w:isLgl/>
      <w:lvlText w:val="%7."/>
      <w:lvlJc w:val="left"/>
      <w:pPr>
        <w:tabs>
          <w:tab w:val="num" w:pos="360"/>
        </w:tabs>
        <w:ind w:left="360" w:firstLine="4680"/>
      </w:pPr>
      <w:rPr>
        <w:rFonts w:hint="default"/>
        <w:position w:val="0"/>
        <w:sz w:val="24"/>
      </w:rPr>
    </w:lvl>
    <w:lvl w:ilvl="7">
      <w:start w:val="1"/>
      <w:numFmt w:val="lowerLetter"/>
      <w:lvlText w:val="%8."/>
      <w:lvlJc w:val="left"/>
      <w:pPr>
        <w:tabs>
          <w:tab w:val="num" w:pos="360"/>
        </w:tabs>
        <w:ind w:left="360" w:firstLine="5400"/>
      </w:pPr>
      <w:rPr>
        <w:rFonts w:hint="default"/>
        <w:position w:val="0"/>
        <w:sz w:val="24"/>
      </w:rPr>
    </w:lvl>
    <w:lvl w:ilvl="8">
      <w:start w:val="1"/>
      <w:numFmt w:val="lowerRoman"/>
      <w:lvlText w:val="%9."/>
      <w:lvlJc w:val="left"/>
      <w:pPr>
        <w:tabs>
          <w:tab w:val="num" w:pos="360"/>
        </w:tabs>
        <w:ind w:left="360" w:firstLine="6120"/>
      </w:pPr>
      <w:rPr>
        <w:rFonts w:hint="default"/>
        <w:position w:val="0"/>
        <w:sz w:val="24"/>
      </w:rPr>
    </w:lvl>
  </w:abstractNum>
  <w:abstractNum w:abstractNumId="3">
    <w:nsid w:val="00000005"/>
    <w:multiLevelType w:val="multilevel"/>
    <w:tmpl w:val="894EE877"/>
    <w:lvl w:ilvl="0">
      <w:start w:val="1"/>
      <w:numFmt w:val="decimal"/>
      <w:isLgl/>
      <w:lvlText w:val="%1."/>
      <w:lvlJc w:val="left"/>
      <w:pPr>
        <w:tabs>
          <w:tab w:val="num" w:pos="360"/>
        </w:tabs>
        <w:ind w:left="360" w:firstLine="720"/>
      </w:pPr>
      <w:rPr>
        <w:rFonts w:hint="default"/>
        <w:position w:val="0"/>
        <w:sz w:val="24"/>
      </w:rPr>
    </w:lvl>
    <w:lvl w:ilvl="1">
      <w:start w:val="1"/>
      <w:numFmt w:val="bullet"/>
      <w:lvlText w:val="o"/>
      <w:lvlJc w:val="left"/>
      <w:pPr>
        <w:tabs>
          <w:tab w:val="num" w:pos="360"/>
        </w:tabs>
        <w:ind w:left="360" w:firstLine="1440"/>
      </w:pPr>
      <w:rPr>
        <w:rFonts w:ascii="Courier New" w:eastAsia="ヒラギノ角ゴ Pro W3" w:hAnsi="Courier New" w:hint="default"/>
        <w:position w:val="0"/>
        <w:sz w:val="24"/>
      </w:rPr>
    </w:lvl>
    <w:lvl w:ilvl="2">
      <w:start w:val="1"/>
      <w:numFmt w:val="bullet"/>
      <w:lvlText w:val=""/>
      <w:lvlJc w:val="left"/>
      <w:pPr>
        <w:tabs>
          <w:tab w:val="num" w:pos="360"/>
        </w:tabs>
        <w:ind w:left="360" w:firstLine="2160"/>
      </w:pPr>
      <w:rPr>
        <w:rFonts w:ascii="Wingdings" w:eastAsia="ヒラギノ角ゴ Pro W3" w:hAnsi="Wingdings" w:hint="default"/>
        <w:position w:val="0"/>
        <w:sz w:val="24"/>
      </w:rPr>
    </w:lvl>
    <w:lvl w:ilvl="3">
      <w:start w:val="1"/>
      <w:numFmt w:val="bullet"/>
      <w:lvlText w:val="·"/>
      <w:lvlJc w:val="left"/>
      <w:pPr>
        <w:tabs>
          <w:tab w:val="num" w:pos="360"/>
        </w:tabs>
        <w:ind w:left="360" w:firstLine="2880"/>
      </w:pPr>
      <w:rPr>
        <w:rFonts w:ascii="Symbol" w:eastAsia="ヒラギノ角ゴ Pro W3" w:hAnsi="Symbol" w:hint="default"/>
        <w:position w:val="0"/>
        <w:sz w:val="24"/>
      </w:rPr>
    </w:lvl>
    <w:lvl w:ilvl="4">
      <w:start w:val="1"/>
      <w:numFmt w:val="bullet"/>
      <w:lvlText w:val="o"/>
      <w:lvlJc w:val="left"/>
      <w:pPr>
        <w:tabs>
          <w:tab w:val="num" w:pos="360"/>
        </w:tabs>
        <w:ind w:left="360" w:firstLine="3600"/>
      </w:pPr>
      <w:rPr>
        <w:rFonts w:ascii="Courier New" w:eastAsia="ヒラギノ角ゴ Pro W3" w:hAnsi="Courier New" w:hint="default"/>
        <w:position w:val="0"/>
        <w:sz w:val="24"/>
      </w:rPr>
    </w:lvl>
    <w:lvl w:ilvl="5">
      <w:start w:val="1"/>
      <w:numFmt w:val="bullet"/>
      <w:lvlText w:val=""/>
      <w:lvlJc w:val="left"/>
      <w:pPr>
        <w:tabs>
          <w:tab w:val="num" w:pos="360"/>
        </w:tabs>
        <w:ind w:left="360" w:firstLine="4320"/>
      </w:pPr>
      <w:rPr>
        <w:rFonts w:ascii="Wingdings" w:eastAsia="ヒラギノ角ゴ Pro W3" w:hAnsi="Wingdings" w:hint="default"/>
        <w:position w:val="0"/>
        <w:sz w:val="24"/>
      </w:rPr>
    </w:lvl>
    <w:lvl w:ilvl="6">
      <w:start w:val="1"/>
      <w:numFmt w:val="bullet"/>
      <w:lvlText w:val="·"/>
      <w:lvlJc w:val="left"/>
      <w:pPr>
        <w:tabs>
          <w:tab w:val="num" w:pos="360"/>
        </w:tabs>
        <w:ind w:left="360" w:firstLine="5040"/>
      </w:pPr>
      <w:rPr>
        <w:rFonts w:ascii="Symbol" w:eastAsia="ヒラギノ角ゴ Pro W3" w:hAnsi="Symbol" w:hint="default"/>
        <w:position w:val="0"/>
        <w:sz w:val="24"/>
      </w:rPr>
    </w:lvl>
    <w:lvl w:ilvl="7">
      <w:start w:val="1"/>
      <w:numFmt w:val="bullet"/>
      <w:lvlText w:val="o"/>
      <w:lvlJc w:val="left"/>
      <w:pPr>
        <w:tabs>
          <w:tab w:val="num" w:pos="360"/>
        </w:tabs>
        <w:ind w:left="360" w:firstLine="5760"/>
      </w:pPr>
      <w:rPr>
        <w:rFonts w:ascii="Courier New" w:eastAsia="ヒラギノ角ゴ Pro W3" w:hAnsi="Courier New" w:hint="default"/>
        <w:position w:val="0"/>
        <w:sz w:val="24"/>
      </w:rPr>
    </w:lvl>
    <w:lvl w:ilvl="8">
      <w:start w:val="1"/>
      <w:numFmt w:val="bullet"/>
      <w:lvlText w:val=""/>
      <w:lvlJc w:val="left"/>
      <w:pPr>
        <w:tabs>
          <w:tab w:val="num" w:pos="360"/>
        </w:tabs>
        <w:ind w:left="360" w:firstLine="6480"/>
      </w:pPr>
      <w:rPr>
        <w:rFonts w:ascii="Wingdings" w:eastAsia="ヒラギノ角ゴ Pro W3" w:hAnsi="Wingdings" w:hint="default"/>
        <w:position w:val="0"/>
        <w:sz w:val="24"/>
      </w:rPr>
    </w:lvl>
  </w:abstractNum>
  <w:abstractNum w:abstractNumId="4">
    <w:nsid w:val="00000007"/>
    <w:multiLevelType w:val="multilevel"/>
    <w:tmpl w:val="894EE879"/>
    <w:lvl w:ilvl="0">
      <w:start w:val="1"/>
      <w:numFmt w:val="decimal"/>
      <w:isLgl/>
      <w:lvlText w:val="%1."/>
      <w:lvlJc w:val="left"/>
      <w:pPr>
        <w:tabs>
          <w:tab w:val="num" w:pos="360"/>
        </w:tabs>
        <w:ind w:left="360" w:firstLine="720"/>
      </w:pPr>
      <w:rPr>
        <w:rFonts w:hint="default"/>
        <w:position w:val="0"/>
        <w:sz w:val="24"/>
      </w:rPr>
    </w:lvl>
    <w:lvl w:ilvl="1">
      <w:start w:val="1"/>
      <w:numFmt w:val="lowerLetter"/>
      <w:lvlText w:val="%2."/>
      <w:lvlJc w:val="left"/>
      <w:pPr>
        <w:tabs>
          <w:tab w:val="num" w:pos="360"/>
        </w:tabs>
        <w:ind w:left="360" w:firstLine="1440"/>
      </w:pPr>
      <w:rPr>
        <w:rFonts w:hint="default"/>
        <w:position w:val="0"/>
        <w:sz w:val="24"/>
      </w:rPr>
    </w:lvl>
    <w:lvl w:ilvl="2">
      <w:start w:val="1"/>
      <w:numFmt w:val="lowerRoman"/>
      <w:lvlText w:val="%3."/>
      <w:lvlJc w:val="left"/>
      <w:pPr>
        <w:tabs>
          <w:tab w:val="num" w:pos="360"/>
        </w:tabs>
        <w:ind w:left="360" w:firstLine="2160"/>
      </w:pPr>
      <w:rPr>
        <w:rFonts w:hint="default"/>
        <w:position w:val="0"/>
        <w:sz w:val="24"/>
      </w:rPr>
    </w:lvl>
    <w:lvl w:ilvl="3">
      <w:start w:val="1"/>
      <w:numFmt w:val="decimal"/>
      <w:isLgl/>
      <w:lvlText w:val="%4."/>
      <w:lvlJc w:val="left"/>
      <w:pPr>
        <w:tabs>
          <w:tab w:val="num" w:pos="360"/>
        </w:tabs>
        <w:ind w:left="360" w:firstLine="2880"/>
      </w:pPr>
      <w:rPr>
        <w:rFonts w:hint="default"/>
        <w:position w:val="0"/>
        <w:sz w:val="24"/>
      </w:rPr>
    </w:lvl>
    <w:lvl w:ilvl="4">
      <w:start w:val="1"/>
      <w:numFmt w:val="lowerLetter"/>
      <w:lvlText w:val="%5."/>
      <w:lvlJc w:val="left"/>
      <w:pPr>
        <w:tabs>
          <w:tab w:val="num" w:pos="360"/>
        </w:tabs>
        <w:ind w:left="360" w:firstLine="3600"/>
      </w:pPr>
      <w:rPr>
        <w:rFonts w:hint="default"/>
        <w:position w:val="0"/>
        <w:sz w:val="24"/>
      </w:rPr>
    </w:lvl>
    <w:lvl w:ilvl="5">
      <w:start w:val="1"/>
      <w:numFmt w:val="lowerRoman"/>
      <w:lvlText w:val="%6."/>
      <w:lvlJc w:val="left"/>
      <w:pPr>
        <w:tabs>
          <w:tab w:val="num" w:pos="360"/>
        </w:tabs>
        <w:ind w:left="360" w:firstLine="4320"/>
      </w:pPr>
      <w:rPr>
        <w:rFonts w:hint="default"/>
        <w:position w:val="0"/>
        <w:sz w:val="24"/>
      </w:rPr>
    </w:lvl>
    <w:lvl w:ilvl="6">
      <w:start w:val="1"/>
      <w:numFmt w:val="decimal"/>
      <w:isLgl/>
      <w:lvlText w:val="%7."/>
      <w:lvlJc w:val="left"/>
      <w:pPr>
        <w:tabs>
          <w:tab w:val="num" w:pos="360"/>
        </w:tabs>
        <w:ind w:left="360" w:firstLine="5040"/>
      </w:pPr>
      <w:rPr>
        <w:rFonts w:hint="default"/>
        <w:position w:val="0"/>
        <w:sz w:val="24"/>
      </w:rPr>
    </w:lvl>
    <w:lvl w:ilvl="7">
      <w:start w:val="1"/>
      <w:numFmt w:val="lowerLetter"/>
      <w:lvlText w:val="%8."/>
      <w:lvlJc w:val="left"/>
      <w:pPr>
        <w:tabs>
          <w:tab w:val="num" w:pos="360"/>
        </w:tabs>
        <w:ind w:left="360" w:firstLine="5760"/>
      </w:pPr>
      <w:rPr>
        <w:rFonts w:hint="default"/>
        <w:position w:val="0"/>
        <w:sz w:val="24"/>
      </w:rPr>
    </w:lvl>
    <w:lvl w:ilvl="8">
      <w:start w:val="1"/>
      <w:numFmt w:val="lowerRoman"/>
      <w:lvlText w:val="%9."/>
      <w:lvlJc w:val="left"/>
      <w:pPr>
        <w:tabs>
          <w:tab w:val="num" w:pos="360"/>
        </w:tabs>
        <w:ind w:left="360" w:firstLine="6480"/>
      </w:pPr>
      <w:rPr>
        <w:rFonts w:hint="default"/>
        <w:position w:val="0"/>
        <w:sz w:val="24"/>
      </w:rPr>
    </w:lvl>
  </w:abstractNum>
  <w:abstractNum w:abstractNumId="5">
    <w:nsid w:val="00000008"/>
    <w:multiLevelType w:val="multilevel"/>
    <w:tmpl w:val="894EE87A"/>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0000009"/>
    <w:multiLevelType w:val="multilevel"/>
    <w:tmpl w:val="894EE87B"/>
    <w:lvl w:ilvl="0">
      <w:start w:val="1"/>
      <w:numFmt w:val="decimal"/>
      <w:isLgl/>
      <w:lvlText w:val="%1."/>
      <w:lvlJc w:val="left"/>
      <w:pPr>
        <w:tabs>
          <w:tab w:val="num" w:pos="360"/>
        </w:tabs>
        <w:ind w:left="360" w:firstLine="720"/>
      </w:pPr>
      <w:rPr>
        <w:rFonts w:hint="default"/>
        <w:position w:val="0"/>
        <w:sz w:val="24"/>
      </w:rPr>
    </w:lvl>
    <w:lvl w:ilvl="1">
      <w:start w:val="1"/>
      <w:numFmt w:val="lowerLetter"/>
      <w:lvlText w:val="%2."/>
      <w:lvlJc w:val="left"/>
      <w:pPr>
        <w:tabs>
          <w:tab w:val="num" w:pos="360"/>
        </w:tabs>
        <w:ind w:left="360" w:firstLine="1440"/>
      </w:pPr>
      <w:rPr>
        <w:rFonts w:hint="default"/>
        <w:position w:val="0"/>
        <w:sz w:val="24"/>
      </w:rPr>
    </w:lvl>
    <w:lvl w:ilvl="2">
      <w:start w:val="1"/>
      <w:numFmt w:val="lowerRoman"/>
      <w:lvlText w:val="%3."/>
      <w:lvlJc w:val="left"/>
      <w:pPr>
        <w:tabs>
          <w:tab w:val="num" w:pos="360"/>
        </w:tabs>
        <w:ind w:left="360" w:firstLine="2160"/>
      </w:pPr>
      <w:rPr>
        <w:rFonts w:hint="default"/>
        <w:position w:val="0"/>
        <w:sz w:val="24"/>
      </w:rPr>
    </w:lvl>
    <w:lvl w:ilvl="3">
      <w:start w:val="1"/>
      <w:numFmt w:val="decimal"/>
      <w:isLgl/>
      <w:lvlText w:val="%4."/>
      <w:lvlJc w:val="left"/>
      <w:pPr>
        <w:tabs>
          <w:tab w:val="num" w:pos="360"/>
        </w:tabs>
        <w:ind w:left="360" w:firstLine="2880"/>
      </w:pPr>
      <w:rPr>
        <w:rFonts w:hint="default"/>
        <w:position w:val="0"/>
        <w:sz w:val="24"/>
      </w:rPr>
    </w:lvl>
    <w:lvl w:ilvl="4">
      <w:start w:val="1"/>
      <w:numFmt w:val="lowerLetter"/>
      <w:lvlText w:val="%5."/>
      <w:lvlJc w:val="left"/>
      <w:pPr>
        <w:tabs>
          <w:tab w:val="num" w:pos="360"/>
        </w:tabs>
        <w:ind w:left="360" w:firstLine="3600"/>
      </w:pPr>
      <w:rPr>
        <w:rFonts w:hint="default"/>
        <w:position w:val="0"/>
        <w:sz w:val="24"/>
      </w:rPr>
    </w:lvl>
    <w:lvl w:ilvl="5">
      <w:start w:val="1"/>
      <w:numFmt w:val="lowerRoman"/>
      <w:lvlText w:val="%6."/>
      <w:lvlJc w:val="left"/>
      <w:pPr>
        <w:tabs>
          <w:tab w:val="num" w:pos="360"/>
        </w:tabs>
        <w:ind w:left="360" w:firstLine="4320"/>
      </w:pPr>
      <w:rPr>
        <w:rFonts w:hint="default"/>
        <w:position w:val="0"/>
        <w:sz w:val="24"/>
      </w:rPr>
    </w:lvl>
    <w:lvl w:ilvl="6">
      <w:start w:val="1"/>
      <w:numFmt w:val="decimal"/>
      <w:isLgl/>
      <w:lvlText w:val="%7."/>
      <w:lvlJc w:val="left"/>
      <w:pPr>
        <w:tabs>
          <w:tab w:val="num" w:pos="360"/>
        </w:tabs>
        <w:ind w:left="360" w:firstLine="5040"/>
      </w:pPr>
      <w:rPr>
        <w:rFonts w:hint="default"/>
        <w:position w:val="0"/>
        <w:sz w:val="24"/>
      </w:rPr>
    </w:lvl>
    <w:lvl w:ilvl="7">
      <w:start w:val="1"/>
      <w:numFmt w:val="lowerLetter"/>
      <w:lvlText w:val="%8."/>
      <w:lvlJc w:val="left"/>
      <w:pPr>
        <w:tabs>
          <w:tab w:val="num" w:pos="360"/>
        </w:tabs>
        <w:ind w:left="360" w:firstLine="5760"/>
      </w:pPr>
      <w:rPr>
        <w:rFonts w:hint="default"/>
        <w:position w:val="0"/>
        <w:sz w:val="24"/>
      </w:rPr>
    </w:lvl>
    <w:lvl w:ilvl="8">
      <w:start w:val="1"/>
      <w:numFmt w:val="lowerRoman"/>
      <w:lvlText w:val="%9."/>
      <w:lvlJc w:val="left"/>
      <w:pPr>
        <w:tabs>
          <w:tab w:val="num" w:pos="360"/>
        </w:tabs>
        <w:ind w:left="360" w:firstLine="6480"/>
      </w:pPr>
      <w:rPr>
        <w:rFonts w:hint="default"/>
        <w:position w:val="0"/>
        <w:sz w:val="24"/>
      </w:rPr>
    </w:lvl>
  </w:abstractNum>
  <w:abstractNum w:abstractNumId="7">
    <w:nsid w:val="0000000A"/>
    <w:multiLevelType w:val="multilevel"/>
    <w:tmpl w:val="894EE87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000000B"/>
    <w:multiLevelType w:val="multilevel"/>
    <w:tmpl w:val="894EE87D"/>
    <w:lvl w:ilvl="0">
      <w:start w:val="1"/>
      <w:numFmt w:val="decimal"/>
      <w:isLgl/>
      <w:lvlText w:val="%1."/>
      <w:lvlJc w:val="left"/>
      <w:pPr>
        <w:tabs>
          <w:tab w:val="num" w:pos="360"/>
        </w:tabs>
        <w:ind w:left="360" w:firstLine="720"/>
      </w:pPr>
      <w:rPr>
        <w:rFonts w:hint="default"/>
        <w:position w:val="0"/>
        <w:sz w:val="24"/>
      </w:rPr>
    </w:lvl>
    <w:lvl w:ilvl="1">
      <w:start w:val="1"/>
      <w:numFmt w:val="lowerLetter"/>
      <w:lvlText w:val="%2."/>
      <w:lvlJc w:val="left"/>
      <w:pPr>
        <w:tabs>
          <w:tab w:val="num" w:pos="360"/>
        </w:tabs>
        <w:ind w:left="360" w:firstLine="1440"/>
      </w:pPr>
      <w:rPr>
        <w:rFonts w:hint="default"/>
        <w:position w:val="0"/>
        <w:sz w:val="24"/>
      </w:rPr>
    </w:lvl>
    <w:lvl w:ilvl="2">
      <w:start w:val="1"/>
      <w:numFmt w:val="lowerRoman"/>
      <w:lvlText w:val="%3."/>
      <w:lvlJc w:val="left"/>
      <w:pPr>
        <w:tabs>
          <w:tab w:val="num" w:pos="360"/>
        </w:tabs>
        <w:ind w:left="360" w:firstLine="2160"/>
      </w:pPr>
      <w:rPr>
        <w:rFonts w:hint="default"/>
        <w:position w:val="0"/>
        <w:sz w:val="24"/>
      </w:rPr>
    </w:lvl>
    <w:lvl w:ilvl="3">
      <w:start w:val="1"/>
      <w:numFmt w:val="decimal"/>
      <w:isLgl/>
      <w:lvlText w:val="%4."/>
      <w:lvlJc w:val="left"/>
      <w:pPr>
        <w:tabs>
          <w:tab w:val="num" w:pos="360"/>
        </w:tabs>
        <w:ind w:left="360" w:firstLine="2880"/>
      </w:pPr>
      <w:rPr>
        <w:rFonts w:hint="default"/>
        <w:position w:val="0"/>
        <w:sz w:val="24"/>
      </w:rPr>
    </w:lvl>
    <w:lvl w:ilvl="4">
      <w:start w:val="1"/>
      <w:numFmt w:val="lowerLetter"/>
      <w:lvlText w:val="%5."/>
      <w:lvlJc w:val="left"/>
      <w:pPr>
        <w:tabs>
          <w:tab w:val="num" w:pos="360"/>
        </w:tabs>
        <w:ind w:left="360" w:firstLine="3600"/>
      </w:pPr>
      <w:rPr>
        <w:rFonts w:hint="default"/>
        <w:position w:val="0"/>
        <w:sz w:val="24"/>
      </w:rPr>
    </w:lvl>
    <w:lvl w:ilvl="5">
      <w:start w:val="1"/>
      <w:numFmt w:val="lowerRoman"/>
      <w:lvlText w:val="%6."/>
      <w:lvlJc w:val="left"/>
      <w:pPr>
        <w:tabs>
          <w:tab w:val="num" w:pos="360"/>
        </w:tabs>
        <w:ind w:left="360" w:firstLine="4320"/>
      </w:pPr>
      <w:rPr>
        <w:rFonts w:hint="default"/>
        <w:position w:val="0"/>
        <w:sz w:val="24"/>
      </w:rPr>
    </w:lvl>
    <w:lvl w:ilvl="6">
      <w:start w:val="1"/>
      <w:numFmt w:val="decimal"/>
      <w:isLgl/>
      <w:lvlText w:val="%7."/>
      <w:lvlJc w:val="left"/>
      <w:pPr>
        <w:tabs>
          <w:tab w:val="num" w:pos="360"/>
        </w:tabs>
        <w:ind w:left="360" w:firstLine="5040"/>
      </w:pPr>
      <w:rPr>
        <w:rFonts w:hint="default"/>
        <w:position w:val="0"/>
        <w:sz w:val="24"/>
      </w:rPr>
    </w:lvl>
    <w:lvl w:ilvl="7">
      <w:start w:val="1"/>
      <w:numFmt w:val="lowerLetter"/>
      <w:lvlText w:val="%8."/>
      <w:lvlJc w:val="left"/>
      <w:pPr>
        <w:tabs>
          <w:tab w:val="num" w:pos="360"/>
        </w:tabs>
        <w:ind w:left="360" w:firstLine="5760"/>
      </w:pPr>
      <w:rPr>
        <w:rFonts w:hint="default"/>
        <w:position w:val="0"/>
        <w:sz w:val="24"/>
      </w:rPr>
    </w:lvl>
    <w:lvl w:ilvl="8">
      <w:start w:val="1"/>
      <w:numFmt w:val="lowerRoman"/>
      <w:lvlText w:val="%9."/>
      <w:lvlJc w:val="left"/>
      <w:pPr>
        <w:tabs>
          <w:tab w:val="num" w:pos="360"/>
        </w:tabs>
        <w:ind w:left="360" w:firstLine="6480"/>
      </w:pPr>
      <w:rPr>
        <w:rFonts w:hint="default"/>
        <w:position w:val="0"/>
        <w:sz w:val="24"/>
      </w:rPr>
    </w:lvl>
  </w:abstractNum>
  <w:abstractNum w:abstractNumId="9">
    <w:nsid w:val="0000000C"/>
    <w:multiLevelType w:val="multilevel"/>
    <w:tmpl w:val="894EE87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000000D"/>
    <w:multiLevelType w:val="multilevel"/>
    <w:tmpl w:val="894EE87F"/>
    <w:lvl w:ilvl="0">
      <w:start w:val="5"/>
      <w:numFmt w:val="upperLetter"/>
      <w:lvlText w:val="%1."/>
      <w:lvlJc w:val="left"/>
      <w:pPr>
        <w:tabs>
          <w:tab w:val="num" w:pos="260"/>
        </w:tabs>
        <w:ind w:left="260" w:firstLine="360"/>
      </w:pPr>
      <w:rPr>
        <w:rFonts w:hint="default"/>
        <w:position w:val="0"/>
        <w:sz w:val="24"/>
      </w:rPr>
    </w:lvl>
    <w:lvl w:ilvl="1">
      <w:start w:val="1"/>
      <w:numFmt w:val="lowerLetter"/>
      <w:lvlText w:val="%2."/>
      <w:lvlJc w:val="left"/>
      <w:pPr>
        <w:tabs>
          <w:tab w:val="num" w:pos="260"/>
        </w:tabs>
        <w:ind w:left="260" w:firstLine="1080"/>
      </w:pPr>
      <w:rPr>
        <w:rFonts w:hint="default"/>
        <w:position w:val="0"/>
        <w:sz w:val="24"/>
      </w:rPr>
    </w:lvl>
    <w:lvl w:ilvl="2">
      <w:start w:val="1"/>
      <w:numFmt w:val="lowerRoman"/>
      <w:lvlText w:val="%3."/>
      <w:lvlJc w:val="left"/>
      <w:pPr>
        <w:tabs>
          <w:tab w:val="num" w:pos="260"/>
        </w:tabs>
        <w:ind w:left="260" w:firstLine="1800"/>
      </w:pPr>
      <w:rPr>
        <w:rFonts w:hint="default"/>
        <w:position w:val="0"/>
        <w:sz w:val="24"/>
      </w:rPr>
    </w:lvl>
    <w:lvl w:ilvl="3">
      <w:start w:val="1"/>
      <w:numFmt w:val="decimal"/>
      <w:isLgl/>
      <w:lvlText w:val="%4."/>
      <w:lvlJc w:val="left"/>
      <w:pPr>
        <w:tabs>
          <w:tab w:val="num" w:pos="260"/>
        </w:tabs>
        <w:ind w:left="260" w:firstLine="2520"/>
      </w:pPr>
      <w:rPr>
        <w:rFonts w:hint="default"/>
        <w:position w:val="0"/>
        <w:sz w:val="24"/>
      </w:rPr>
    </w:lvl>
    <w:lvl w:ilvl="4">
      <w:start w:val="1"/>
      <w:numFmt w:val="lowerLetter"/>
      <w:lvlText w:val="%5."/>
      <w:lvlJc w:val="left"/>
      <w:pPr>
        <w:tabs>
          <w:tab w:val="num" w:pos="260"/>
        </w:tabs>
        <w:ind w:left="260" w:firstLine="3240"/>
      </w:pPr>
      <w:rPr>
        <w:rFonts w:hint="default"/>
        <w:position w:val="0"/>
        <w:sz w:val="24"/>
      </w:rPr>
    </w:lvl>
    <w:lvl w:ilvl="5">
      <w:start w:val="1"/>
      <w:numFmt w:val="lowerRoman"/>
      <w:lvlText w:val="%6."/>
      <w:lvlJc w:val="left"/>
      <w:pPr>
        <w:tabs>
          <w:tab w:val="num" w:pos="260"/>
        </w:tabs>
        <w:ind w:left="260" w:firstLine="3960"/>
      </w:pPr>
      <w:rPr>
        <w:rFonts w:hint="default"/>
        <w:position w:val="0"/>
        <w:sz w:val="24"/>
      </w:rPr>
    </w:lvl>
    <w:lvl w:ilvl="6">
      <w:start w:val="1"/>
      <w:numFmt w:val="decimal"/>
      <w:isLgl/>
      <w:lvlText w:val="%7."/>
      <w:lvlJc w:val="left"/>
      <w:pPr>
        <w:tabs>
          <w:tab w:val="num" w:pos="260"/>
        </w:tabs>
        <w:ind w:left="260" w:firstLine="4680"/>
      </w:pPr>
      <w:rPr>
        <w:rFonts w:hint="default"/>
        <w:position w:val="0"/>
        <w:sz w:val="24"/>
      </w:rPr>
    </w:lvl>
    <w:lvl w:ilvl="7">
      <w:start w:val="1"/>
      <w:numFmt w:val="lowerLetter"/>
      <w:lvlText w:val="%8."/>
      <w:lvlJc w:val="left"/>
      <w:pPr>
        <w:tabs>
          <w:tab w:val="num" w:pos="260"/>
        </w:tabs>
        <w:ind w:left="260" w:firstLine="5400"/>
      </w:pPr>
      <w:rPr>
        <w:rFonts w:hint="default"/>
        <w:position w:val="0"/>
        <w:sz w:val="24"/>
      </w:rPr>
    </w:lvl>
    <w:lvl w:ilvl="8">
      <w:start w:val="1"/>
      <w:numFmt w:val="lowerRoman"/>
      <w:lvlText w:val="%9."/>
      <w:lvlJc w:val="left"/>
      <w:pPr>
        <w:tabs>
          <w:tab w:val="num" w:pos="260"/>
        </w:tabs>
        <w:ind w:left="260" w:firstLine="6120"/>
      </w:pPr>
      <w:rPr>
        <w:rFonts w:hint="default"/>
        <w:position w:val="0"/>
        <w:sz w:val="24"/>
      </w:rPr>
    </w:lvl>
  </w:abstractNum>
  <w:abstractNum w:abstractNumId="11">
    <w:nsid w:val="0000000E"/>
    <w:multiLevelType w:val="multilevel"/>
    <w:tmpl w:val="74045ED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000000F"/>
    <w:multiLevelType w:val="multilevel"/>
    <w:tmpl w:val="894EE881"/>
    <w:lvl w:ilvl="0">
      <w:start w:val="1"/>
      <w:numFmt w:val="upperRoman"/>
      <w:lvlText w:val="%1."/>
      <w:lvlJc w:val="left"/>
      <w:pPr>
        <w:tabs>
          <w:tab w:val="num" w:pos="468"/>
        </w:tabs>
        <w:ind w:left="468" w:firstLine="0"/>
      </w:pPr>
      <w:rPr>
        <w:rFonts w:hint="default"/>
        <w:position w:val="0"/>
      </w:rPr>
    </w:lvl>
    <w:lvl w:ilvl="1">
      <w:start w:val="1"/>
      <w:numFmt w:val="upperLetter"/>
      <w:lvlText w:val="%2."/>
      <w:lvlJc w:val="left"/>
      <w:pPr>
        <w:tabs>
          <w:tab w:val="num" w:pos="360"/>
        </w:tabs>
        <w:ind w:left="360" w:firstLine="360"/>
      </w:pPr>
      <w:rPr>
        <w:rFonts w:hint="default"/>
        <w:position w:val="0"/>
      </w:rPr>
    </w:lvl>
    <w:lvl w:ilvl="2">
      <w:start w:val="1"/>
      <w:numFmt w:val="decimal"/>
      <w:isLgl/>
      <w:lvlText w:val="%3."/>
      <w:lvlJc w:val="left"/>
      <w:pPr>
        <w:tabs>
          <w:tab w:val="num" w:pos="360"/>
        </w:tabs>
        <w:ind w:left="360" w:firstLine="720"/>
      </w:pPr>
      <w:rPr>
        <w:rFonts w:hint="default"/>
        <w:position w:val="0"/>
      </w:rPr>
    </w:lvl>
    <w:lvl w:ilvl="3">
      <w:start w:val="1"/>
      <w:numFmt w:val="lowerLetter"/>
      <w:lvlText w:val="%4)"/>
      <w:lvlJc w:val="left"/>
      <w:pPr>
        <w:tabs>
          <w:tab w:val="num" w:pos="360"/>
        </w:tabs>
        <w:ind w:left="360" w:firstLine="1080"/>
      </w:pPr>
      <w:rPr>
        <w:rFonts w:hint="default"/>
        <w:position w:val="0"/>
      </w:rPr>
    </w:lvl>
    <w:lvl w:ilvl="4">
      <w:start w:val="1"/>
      <w:numFmt w:val="decimal"/>
      <w:isLgl/>
      <w:lvlText w:val="(%5)"/>
      <w:lvlJc w:val="left"/>
      <w:pPr>
        <w:tabs>
          <w:tab w:val="num" w:pos="468"/>
        </w:tabs>
        <w:ind w:left="468" w:firstLine="1440"/>
      </w:pPr>
      <w:rPr>
        <w:rFonts w:hint="default"/>
        <w:position w:val="0"/>
      </w:rPr>
    </w:lvl>
    <w:lvl w:ilvl="5">
      <w:start w:val="1"/>
      <w:numFmt w:val="lowerLetter"/>
      <w:lvlText w:val="(%6)"/>
      <w:lvlJc w:val="left"/>
      <w:pPr>
        <w:tabs>
          <w:tab w:val="num" w:pos="468"/>
        </w:tabs>
        <w:ind w:left="468" w:firstLine="1908"/>
      </w:pPr>
      <w:rPr>
        <w:rFonts w:hint="default"/>
        <w:position w:val="0"/>
      </w:rPr>
    </w:lvl>
    <w:lvl w:ilvl="6">
      <w:start w:val="1"/>
      <w:numFmt w:val="lowerRoman"/>
      <w:lvlText w:val="%7)"/>
      <w:lvlJc w:val="left"/>
      <w:pPr>
        <w:tabs>
          <w:tab w:val="num" w:pos="360"/>
        </w:tabs>
        <w:ind w:left="360" w:firstLine="2376"/>
      </w:pPr>
      <w:rPr>
        <w:rFonts w:hint="default"/>
        <w:position w:val="0"/>
      </w:rPr>
    </w:lvl>
    <w:lvl w:ilvl="7">
      <w:start w:val="1"/>
      <w:numFmt w:val="decimal"/>
      <w:isLgl/>
      <w:lvlText w:val="(%8)"/>
      <w:lvlJc w:val="left"/>
      <w:pPr>
        <w:tabs>
          <w:tab w:val="num" w:pos="468"/>
        </w:tabs>
        <w:ind w:left="468" w:firstLine="2736"/>
      </w:pPr>
      <w:rPr>
        <w:rFonts w:hint="default"/>
        <w:position w:val="0"/>
      </w:rPr>
    </w:lvl>
    <w:lvl w:ilvl="8">
      <w:start w:val="1"/>
      <w:numFmt w:val="lowerLetter"/>
      <w:lvlText w:val="(%9)"/>
      <w:lvlJc w:val="left"/>
      <w:pPr>
        <w:tabs>
          <w:tab w:val="num" w:pos="468"/>
        </w:tabs>
        <w:ind w:left="468" w:firstLine="3204"/>
      </w:pPr>
      <w:rPr>
        <w:rFonts w:hint="default"/>
        <w:position w:val="0"/>
      </w:rPr>
    </w:lvl>
  </w:abstractNum>
  <w:abstractNum w:abstractNumId="13">
    <w:nsid w:val="00000010"/>
    <w:multiLevelType w:val="multilevel"/>
    <w:tmpl w:val="894EE88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3C962FE"/>
    <w:multiLevelType w:val="hybridMultilevel"/>
    <w:tmpl w:val="38CC3720"/>
    <w:lvl w:ilvl="0" w:tplc="8AD47E3E">
      <w:start w:val="1"/>
      <w:numFmt w:val="upperLetter"/>
      <w:lvlText w:val="%1."/>
      <w:lvlJc w:val="left"/>
      <w:pPr>
        <w:ind w:left="720" w:hanging="360"/>
      </w:pPr>
    </w:lvl>
    <w:lvl w:ilvl="1" w:tplc="ABEC1386">
      <w:start w:val="1"/>
      <w:numFmt w:val="lowerLetter"/>
      <w:lvlText w:val="%2."/>
      <w:lvlJc w:val="left"/>
      <w:pPr>
        <w:ind w:left="1440" w:hanging="360"/>
      </w:pPr>
    </w:lvl>
    <w:lvl w:ilvl="2" w:tplc="49603DBE">
      <w:start w:val="1"/>
      <w:numFmt w:val="lowerRoman"/>
      <w:lvlText w:val="%3."/>
      <w:lvlJc w:val="right"/>
      <w:pPr>
        <w:ind w:left="2160" w:hanging="180"/>
      </w:pPr>
    </w:lvl>
    <w:lvl w:ilvl="3" w:tplc="ECA29930">
      <w:start w:val="1"/>
      <w:numFmt w:val="decimal"/>
      <w:lvlText w:val="%4."/>
      <w:lvlJc w:val="left"/>
      <w:pPr>
        <w:ind w:left="2880" w:hanging="360"/>
      </w:pPr>
    </w:lvl>
    <w:lvl w:ilvl="4" w:tplc="62F859FA">
      <w:start w:val="1"/>
      <w:numFmt w:val="lowerLetter"/>
      <w:lvlText w:val="%5."/>
      <w:lvlJc w:val="left"/>
      <w:pPr>
        <w:ind w:left="3600" w:hanging="360"/>
      </w:pPr>
    </w:lvl>
    <w:lvl w:ilvl="5" w:tplc="5CB86DEC">
      <w:start w:val="1"/>
      <w:numFmt w:val="lowerRoman"/>
      <w:lvlText w:val="%6."/>
      <w:lvlJc w:val="right"/>
      <w:pPr>
        <w:ind w:left="4320" w:hanging="180"/>
      </w:pPr>
    </w:lvl>
    <w:lvl w:ilvl="6" w:tplc="6B3EB7DA">
      <w:start w:val="1"/>
      <w:numFmt w:val="decimal"/>
      <w:lvlText w:val="%7."/>
      <w:lvlJc w:val="left"/>
      <w:pPr>
        <w:ind w:left="5040" w:hanging="360"/>
      </w:pPr>
    </w:lvl>
    <w:lvl w:ilvl="7" w:tplc="B2CA8F1E">
      <w:start w:val="1"/>
      <w:numFmt w:val="lowerLetter"/>
      <w:lvlText w:val="%8."/>
      <w:lvlJc w:val="left"/>
      <w:pPr>
        <w:ind w:left="5760" w:hanging="360"/>
      </w:pPr>
    </w:lvl>
    <w:lvl w:ilvl="8" w:tplc="0750DDB2">
      <w:start w:val="1"/>
      <w:numFmt w:val="lowerRoman"/>
      <w:lvlText w:val="%9."/>
      <w:lvlJc w:val="right"/>
      <w:pPr>
        <w:ind w:left="6480" w:hanging="180"/>
      </w:pPr>
    </w:lvl>
  </w:abstractNum>
  <w:abstractNum w:abstractNumId="15">
    <w:nsid w:val="11B57001"/>
    <w:multiLevelType w:val="hybridMultilevel"/>
    <w:tmpl w:val="3BF8EB74"/>
    <w:lvl w:ilvl="0" w:tplc="6E9E13F6">
      <w:start w:val="1"/>
      <w:numFmt w:val="decimal"/>
      <w:lvlText w:val="%1."/>
      <w:lvlJc w:val="left"/>
      <w:pPr>
        <w:ind w:left="1080" w:hanging="360"/>
      </w:pPr>
    </w:lvl>
    <w:lvl w:ilvl="1" w:tplc="30467282">
      <w:start w:val="1"/>
      <w:numFmt w:val="lowerLetter"/>
      <w:lvlText w:val="%2."/>
      <w:lvlJc w:val="left"/>
      <w:pPr>
        <w:ind w:left="1800" w:hanging="360"/>
      </w:pPr>
    </w:lvl>
    <w:lvl w:ilvl="2" w:tplc="5746A8DE">
      <w:start w:val="1"/>
      <w:numFmt w:val="lowerRoman"/>
      <w:lvlText w:val="%3."/>
      <w:lvlJc w:val="right"/>
      <w:pPr>
        <w:ind w:left="2520" w:hanging="180"/>
      </w:pPr>
    </w:lvl>
    <w:lvl w:ilvl="3" w:tplc="00D6887C">
      <w:start w:val="1"/>
      <w:numFmt w:val="decimal"/>
      <w:lvlText w:val="%4."/>
      <w:lvlJc w:val="left"/>
      <w:pPr>
        <w:ind w:left="3240" w:hanging="360"/>
      </w:pPr>
    </w:lvl>
    <w:lvl w:ilvl="4" w:tplc="687CE1FC">
      <w:start w:val="1"/>
      <w:numFmt w:val="lowerLetter"/>
      <w:lvlText w:val="%5."/>
      <w:lvlJc w:val="left"/>
      <w:pPr>
        <w:ind w:left="3960" w:hanging="360"/>
      </w:pPr>
    </w:lvl>
    <w:lvl w:ilvl="5" w:tplc="34645ABE">
      <w:start w:val="1"/>
      <w:numFmt w:val="lowerRoman"/>
      <w:lvlText w:val="%6."/>
      <w:lvlJc w:val="right"/>
      <w:pPr>
        <w:ind w:left="4680" w:hanging="180"/>
      </w:pPr>
    </w:lvl>
    <w:lvl w:ilvl="6" w:tplc="82402ED4">
      <w:start w:val="1"/>
      <w:numFmt w:val="decimal"/>
      <w:lvlText w:val="%7."/>
      <w:lvlJc w:val="left"/>
      <w:pPr>
        <w:ind w:left="5400" w:hanging="360"/>
      </w:pPr>
    </w:lvl>
    <w:lvl w:ilvl="7" w:tplc="F498F8D0">
      <w:start w:val="1"/>
      <w:numFmt w:val="lowerLetter"/>
      <w:lvlText w:val="%8."/>
      <w:lvlJc w:val="left"/>
      <w:pPr>
        <w:ind w:left="6120" w:hanging="360"/>
      </w:pPr>
    </w:lvl>
    <w:lvl w:ilvl="8" w:tplc="E11447EC">
      <w:start w:val="1"/>
      <w:numFmt w:val="lowerRoman"/>
      <w:lvlText w:val="%9."/>
      <w:lvlJc w:val="right"/>
      <w:pPr>
        <w:ind w:left="6840" w:hanging="180"/>
      </w:pPr>
    </w:lvl>
  </w:abstractNum>
  <w:abstractNum w:abstractNumId="16">
    <w:nsid w:val="1C3A14B8"/>
    <w:multiLevelType w:val="hybridMultilevel"/>
    <w:tmpl w:val="0832BB52"/>
    <w:lvl w:ilvl="0" w:tplc="04090015">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276867D7"/>
    <w:multiLevelType w:val="hybridMultilevel"/>
    <w:tmpl w:val="F4088E6E"/>
    <w:lvl w:ilvl="0" w:tplc="0409000F">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hint="default"/>
      </w:rPr>
    </w:lvl>
  </w:abstractNum>
  <w:abstractNum w:abstractNumId="18">
    <w:nsid w:val="29374CB6"/>
    <w:multiLevelType w:val="hybridMultilevel"/>
    <w:tmpl w:val="57FCF1E8"/>
    <w:lvl w:ilvl="0" w:tplc="0409001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2CCB2D0E"/>
    <w:multiLevelType w:val="hybridMultilevel"/>
    <w:tmpl w:val="70BA1A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2E7F78CE"/>
    <w:multiLevelType w:val="hybridMultilevel"/>
    <w:tmpl w:val="A0DECE80"/>
    <w:lvl w:ilvl="0" w:tplc="04090001">
      <w:start w:val="1"/>
      <w:numFmt w:val="upp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nsid w:val="32342F57"/>
    <w:multiLevelType w:val="hybridMultilevel"/>
    <w:tmpl w:val="B0D681C2"/>
    <w:lvl w:ilvl="0" w:tplc="04090001">
      <w:start w:val="1"/>
      <w:numFmt w:val="decimal"/>
      <w:lvlText w:val="%1."/>
      <w:lvlJc w:val="left"/>
      <w:pPr>
        <w:ind w:left="1080" w:hanging="360"/>
      </w:pPr>
    </w:lvl>
    <w:lvl w:ilvl="1" w:tplc="04090003">
      <w:start w:val="1"/>
      <w:numFmt w:val="lowerLetter"/>
      <w:lvlText w:val="%2."/>
      <w:lvlJc w:val="left"/>
      <w:pPr>
        <w:ind w:left="1800" w:hanging="360"/>
      </w:pPr>
    </w:lvl>
    <w:lvl w:ilvl="2" w:tplc="04090005">
      <w:start w:val="1"/>
      <w:numFmt w:val="lowerRoman"/>
      <w:lvlText w:val="%3."/>
      <w:lvlJc w:val="right"/>
      <w:pPr>
        <w:ind w:left="2520" w:hanging="180"/>
      </w:pPr>
    </w:lvl>
    <w:lvl w:ilvl="3" w:tplc="04090001">
      <w:start w:val="1"/>
      <w:numFmt w:val="decimal"/>
      <w:lvlText w:val="%4."/>
      <w:lvlJc w:val="left"/>
      <w:pPr>
        <w:ind w:left="3240" w:hanging="360"/>
      </w:pPr>
    </w:lvl>
    <w:lvl w:ilvl="4" w:tplc="04090003">
      <w:start w:val="1"/>
      <w:numFmt w:val="lowerLetter"/>
      <w:lvlText w:val="%5."/>
      <w:lvlJc w:val="left"/>
      <w:pPr>
        <w:ind w:left="3960" w:hanging="360"/>
      </w:pPr>
    </w:lvl>
    <w:lvl w:ilvl="5" w:tplc="04090005">
      <w:start w:val="1"/>
      <w:numFmt w:val="lowerRoman"/>
      <w:lvlText w:val="%6."/>
      <w:lvlJc w:val="right"/>
      <w:pPr>
        <w:ind w:left="4680" w:hanging="180"/>
      </w:pPr>
    </w:lvl>
    <w:lvl w:ilvl="6" w:tplc="04090001">
      <w:start w:val="1"/>
      <w:numFmt w:val="decimal"/>
      <w:lvlText w:val="%7."/>
      <w:lvlJc w:val="left"/>
      <w:pPr>
        <w:ind w:left="5400" w:hanging="360"/>
      </w:pPr>
    </w:lvl>
    <w:lvl w:ilvl="7" w:tplc="04090003">
      <w:start w:val="1"/>
      <w:numFmt w:val="lowerLetter"/>
      <w:lvlText w:val="%8."/>
      <w:lvlJc w:val="left"/>
      <w:pPr>
        <w:ind w:left="6120" w:hanging="360"/>
      </w:pPr>
    </w:lvl>
    <w:lvl w:ilvl="8" w:tplc="04090005">
      <w:start w:val="1"/>
      <w:numFmt w:val="lowerRoman"/>
      <w:lvlText w:val="%9."/>
      <w:lvlJc w:val="right"/>
      <w:pPr>
        <w:ind w:left="6840" w:hanging="180"/>
      </w:pPr>
    </w:lvl>
  </w:abstractNum>
  <w:abstractNum w:abstractNumId="22">
    <w:nsid w:val="3BAB4358"/>
    <w:multiLevelType w:val="hybridMultilevel"/>
    <w:tmpl w:val="7FA2E978"/>
    <w:lvl w:ilvl="0" w:tplc="04090015">
      <w:start w:val="1"/>
      <w:numFmt w:val="decimal"/>
      <w:lvlText w:val="%1."/>
      <w:lvlJc w:val="left"/>
      <w:pPr>
        <w:ind w:left="720" w:hanging="360"/>
      </w:pPr>
      <w:rPr>
        <w:rFonts w:ascii="Times New Roman" w:eastAsia="ヒラギノ角ゴ Pro W3" w:hAnsi="Times New Roman" w:cs="Times New Roman"/>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hint="default"/>
      </w:rPr>
    </w:lvl>
  </w:abstractNum>
  <w:abstractNum w:abstractNumId="23">
    <w:nsid w:val="41AD3F19"/>
    <w:multiLevelType w:val="multilevel"/>
    <w:tmpl w:val="F8BCF46A"/>
    <w:lvl w:ilvl="0">
      <w:start w:val="1"/>
      <w:numFmt w:val="decimal"/>
      <w:lvlText w:val="%1."/>
      <w:lvlJc w:val="left"/>
      <w:pPr>
        <w:tabs>
          <w:tab w:val="num" w:pos="1440"/>
        </w:tabs>
        <w:ind w:left="1440" w:firstLine="720"/>
      </w:pPr>
      <w:rPr>
        <w:rFonts w:ascii="Times New Roman" w:eastAsia="ヒラギノ角ゴ Pro W3" w:hAnsi="Times New Roman" w:cs="Times New Roman"/>
        <w:position w:val="0"/>
        <w:sz w:val="24"/>
      </w:rPr>
    </w:lvl>
    <w:lvl w:ilvl="1">
      <w:start w:val="1"/>
      <w:numFmt w:val="lowerLetter"/>
      <w:lvlText w:val="%2."/>
      <w:lvlJc w:val="left"/>
      <w:pPr>
        <w:tabs>
          <w:tab w:val="num" w:pos="1440"/>
        </w:tabs>
        <w:ind w:left="1440" w:firstLine="1440"/>
      </w:pPr>
      <w:rPr>
        <w:rFonts w:hint="default"/>
        <w:position w:val="0"/>
        <w:sz w:val="24"/>
      </w:rPr>
    </w:lvl>
    <w:lvl w:ilvl="2">
      <w:start w:val="1"/>
      <w:numFmt w:val="lowerRoman"/>
      <w:lvlText w:val="%3."/>
      <w:lvlJc w:val="left"/>
      <w:pPr>
        <w:tabs>
          <w:tab w:val="num" w:pos="1440"/>
        </w:tabs>
        <w:ind w:left="1440" w:firstLine="2160"/>
      </w:pPr>
      <w:rPr>
        <w:rFonts w:hint="default"/>
        <w:position w:val="0"/>
        <w:sz w:val="24"/>
      </w:rPr>
    </w:lvl>
    <w:lvl w:ilvl="3">
      <w:start w:val="1"/>
      <w:numFmt w:val="decimal"/>
      <w:isLgl/>
      <w:lvlText w:val="%4."/>
      <w:lvlJc w:val="left"/>
      <w:pPr>
        <w:tabs>
          <w:tab w:val="num" w:pos="1440"/>
        </w:tabs>
        <w:ind w:left="1440" w:firstLine="2880"/>
      </w:pPr>
      <w:rPr>
        <w:rFonts w:hint="default"/>
        <w:position w:val="0"/>
        <w:sz w:val="24"/>
      </w:rPr>
    </w:lvl>
    <w:lvl w:ilvl="4">
      <w:start w:val="1"/>
      <w:numFmt w:val="lowerLetter"/>
      <w:lvlText w:val="%5."/>
      <w:lvlJc w:val="left"/>
      <w:pPr>
        <w:tabs>
          <w:tab w:val="num" w:pos="1440"/>
        </w:tabs>
        <w:ind w:left="1440" w:firstLine="3600"/>
      </w:pPr>
      <w:rPr>
        <w:rFonts w:hint="default"/>
        <w:position w:val="0"/>
        <w:sz w:val="24"/>
      </w:rPr>
    </w:lvl>
    <w:lvl w:ilvl="5">
      <w:start w:val="1"/>
      <w:numFmt w:val="lowerRoman"/>
      <w:lvlText w:val="%6."/>
      <w:lvlJc w:val="left"/>
      <w:pPr>
        <w:tabs>
          <w:tab w:val="num" w:pos="1440"/>
        </w:tabs>
        <w:ind w:left="1440" w:firstLine="4320"/>
      </w:pPr>
      <w:rPr>
        <w:rFonts w:hint="default"/>
        <w:position w:val="0"/>
        <w:sz w:val="24"/>
      </w:rPr>
    </w:lvl>
    <w:lvl w:ilvl="6">
      <w:start w:val="1"/>
      <w:numFmt w:val="decimal"/>
      <w:isLgl/>
      <w:lvlText w:val="%7."/>
      <w:lvlJc w:val="left"/>
      <w:pPr>
        <w:tabs>
          <w:tab w:val="num" w:pos="1440"/>
        </w:tabs>
        <w:ind w:left="1440" w:firstLine="5040"/>
      </w:pPr>
      <w:rPr>
        <w:rFonts w:hint="default"/>
        <w:position w:val="0"/>
        <w:sz w:val="24"/>
      </w:rPr>
    </w:lvl>
    <w:lvl w:ilvl="7">
      <w:start w:val="1"/>
      <w:numFmt w:val="lowerLetter"/>
      <w:lvlText w:val="%8."/>
      <w:lvlJc w:val="left"/>
      <w:pPr>
        <w:tabs>
          <w:tab w:val="num" w:pos="1440"/>
        </w:tabs>
        <w:ind w:left="1440" w:firstLine="5760"/>
      </w:pPr>
      <w:rPr>
        <w:rFonts w:hint="default"/>
        <w:position w:val="0"/>
        <w:sz w:val="24"/>
      </w:rPr>
    </w:lvl>
    <w:lvl w:ilvl="8">
      <w:start w:val="1"/>
      <w:numFmt w:val="lowerRoman"/>
      <w:lvlText w:val="%9."/>
      <w:lvlJc w:val="left"/>
      <w:pPr>
        <w:tabs>
          <w:tab w:val="num" w:pos="1440"/>
        </w:tabs>
        <w:ind w:left="1440" w:firstLine="6480"/>
      </w:pPr>
      <w:rPr>
        <w:rFonts w:hint="default"/>
        <w:position w:val="0"/>
        <w:sz w:val="24"/>
      </w:rPr>
    </w:lvl>
  </w:abstractNum>
  <w:abstractNum w:abstractNumId="24">
    <w:nsid w:val="43A41F82"/>
    <w:multiLevelType w:val="hybridMultilevel"/>
    <w:tmpl w:val="CC603678"/>
    <w:lvl w:ilvl="0" w:tplc="0409000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nsid w:val="48D96BA8"/>
    <w:multiLevelType w:val="singleLevel"/>
    <w:tmpl w:val="0409000F"/>
    <w:lvl w:ilvl="0">
      <w:start w:val="1"/>
      <w:numFmt w:val="decimal"/>
      <w:lvlText w:val="%1."/>
      <w:lvlJc w:val="left"/>
      <w:pPr>
        <w:tabs>
          <w:tab w:val="num" w:pos="360"/>
        </w:tabs>
        <w:ind w:left="360" w:firstLine="720"/>
      </w:pPr>
      <w:rPr>
        <w:rFonts w:hint="default"/>
        <w:position w:val="0"/>
        <w:sz w:val="24"/>
      </w:rPr>
    </w:lvl>
  </w:abstractNum>
  <w:abstractNum w:abstractNumId="26">
    <w:nsid w:val="48EC4048"/>
    <w:multiLevelType w:val="hybridMultilevel"/>
    <w:tmpl w:val="E53E3EA4"/>
    <w:lvl w:ilvl="0" w:tplc="04090001">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nsid w:val="4EB77858"/>
    <w:multiLevelType w:val="hybridMultilevel"/>
    <w:tmpl w:val="4A3C51E6"/>
    <w:lvl w:ilvl="0" w:tplc="78A0F042">
      <w:start w:val="1"/>
      <w:numFmt w:val="bullet"/>
      <w:lvlText w:val=""/>
      <w:lvlJc w:val="left"/>
      <w:pPr>
        <w:ind w:left="1080" w:hanging="360"/>
      </w:pPr>
      <w:rPr>
        <w:rFonts w:ascii="Symbol" w:hAnsi="Symbol" w:hint="default"/>
      </w:rPr>
    </w:lvl>
    <w:lvl w:ilvl="1" w:tplc="CF28E3D6" w:tentative="1">
      <w:start w:val="1"/>
      <w:numFmt w:val="bullet"/>
      <w:lvlText w:val="o"/>
      <w:lvlJc w:val="left"/>
      <w:pPr>
        <w:ind w:left="1800" w:hanging="360"/>
      </w:pPr>
      <w:rPr>
        <w:rFonts w:ascii="Courier New" w:hAnsi="Courier New" w:cs="Courier New" w:hint="default"/>
      </w:rPr>
    </w:lvl>
    <w:lvl w:ilvl="2" w:tplc="4BF8B754" w:tentative="1">
      <w:start w:val="1"/>
      <w:numFmt w:val="bullet"/>
      <w:lvlText w:val=""/>
      <w:lvlJc w:val="left"/>
      <w:pPr>
        <w:ind w:left="2520" w:hanging="360"/>
      </w:pPr>
      <w:rPr>
        <w:rFonts w:ascii="Wingdings" w:hAnsi="Wingdings" w:hint="default"/>
      </w:rPr>
    </w:lvl>
    <w:lvl w:ilvl="3" w:tplc="995CC842" w:tentative="1">
      <w:start w:val="1"/>
      <w:numFmt w:val="bullet"/>
      <w:lvlText w:val=""/>
      <w:lvlJc w:val="left"/>
      <w:pPr>
        <w:ind w:left="3240" w:hanging="360"/>
      </w:pPr>
      <w:rPr>
        <w:rFonts w:ascii="Symbol" w:hAnsi="Symbol" w:hint="default"/>
      </w:rPr>
    </w:lvl>
    <w:lvl w:ilvl="4" w:tplc="34005456" w:tentative="1">
      <w:start w:val="1"/>
      <w:numFmt w:val="bullet"/>
      <w:lvlText w:val="o"/>
      <w:lvlJc w:val="left"/>
      <w:pPr>
        <w:ind w:left="3960" w:hanging="360"/>
      </w:pPr>
      <w:rPr>
        <w:rFonts w:ascii="Courier New" w:hAnsi="Courier New" w:cs="Courier New" w:hint="default"/>
      </w:rPr>
    </w:lvl>
    <w:lvl w:ilvl="5" w:tplc="D41E43F8" w:tentative="1">
      <w:start w:val="1"/>
      <w:numFmt w:val="bullet"/>
      <w:lvlText w:val=""/>
      <w:lvlJc w:val="left"/>
      <w:pPr>
        <w:ind w:left="4680" w:hanging="360"/>
      </w:pPr>
      <w:rPr>
        <w:rFonts w:ascii="Wingdings" w:hAnsi="Wingdings" w:hint="default"/>
      </w:rPr>
    </w:lvl>
    <w:lvl w:ilvl="6" w:tplc="1012D42A" w:tentative="1">
      <w:start w:val="1"/>
      <w:numFmt w:val="bullet"/>
      <w:lvlText w:val=""/>
      <w:lvlJc w:val="left"/>
      <w:pPr>
        <w:ind w:left="5400" w:hanging="360"/>
      </w:pPr>
      <w:rPr>
        <w:rFonts w:ascii="Symbol" w:hAnsi="Symbol" w:hint="default"/>
      </w:rPr>
    </w:lvl>
    <w:lvl w:ilvl="7" w:tplc="F446EC10" w:tentative="1">
      <w:start w:val="1"/>
      <w:numFmt w:val="bullet"/>
      <w:lvlText w:val="o"/>
      <w:lvlJc w:val="left"/>
      <w:pPr>
        <w:ind w:left="6120" w:hanging="360"/>
      </w:pPr>
      <w:rPr>
        <w:rFonts w:ascii="Courier New" w:hAnsi="Courier New" w:cs="Courier New" w:hint="default"/>
      </w:rPr>
    </w:lvl>
    <w:lvl w:ilvl="8" w:tplc="C6740CC4" w:tentative="1">
      <w:start w:val="1"/>
      <w:numFmt w:val="bullet"/>
      <w:lvlText w:val=""/>
      <w:lvlJc w:val="left"/>
      <w:pPr>
        <w:ind w:left="6840" w:hanging="360"/>
      </w:pPr>
      <w:rPr>
        <w:rFonts w:ascii="Wingdings" w:hAnsi="Wingdings" w:hint="default"/>
      </w:rPr>
    </w:lvl>
  </w:abstractNum>
  <w:abstractNum w:abstractNumId="28">
    <w:nsid w:val="5CCD5C69"/>
    <w:multiLevelType w:val="singleLevel"/>
    <w:tmpl w:val="04090015"/>
    <w:lvl w:ilvl="0">
      <w:start w:val="1"/>
      <w:numFmt w:val="upperLetter"/>
      <w:lvlText w:val="%1."/>
      <w:lvlJc w:val="left"/>
      <w:pPr>
        <w:tabs>
          <w:tab w:val="num" w:pos="360"/>
        </w:tabs>
        <w:ind w:left="360" w:firstLine="360"/>
      </w:pPr>
      <w:rPr>
        <w:rFonts w:hint="default"/>
        <w:position w:val="0"/>
        <w:sz w:val="24"/>
      </w:rPr>
    </w:lvl>
  </w:abstractNum>
  <w:abstractNum w:abstractNumId="29">
    <w:nsid w:val="61D73909"/>
    <w:multiLevelType w:val="hybridMultilevel"/>
    <w:tmpl w:val="7E9A764C"/>
    <w:lvl w:ilvl="0" w:tplc="417EE672">
      <w:start w:val="1"/>
      <w:numFmt w:val="bullet"/>
      <w:lvlText w:val=""/>
      <w:lvlJc w:val="left"/>
      <w:pPr>
        <w:ind w:left="720" w:hanging="360"/>
      </w:pPr>
      <w:rPr>
        <w:rFonts w:ascii="Symbol" w:hAnsi="Symbol" w:hint="default"/>
      </w:rPr>
    </w:lvl>
    <w:lvl w:ilvl="1" w:tplc="477E1878">
      <w:start w:val="1"/>
      <w:numFmt w:val="bullet"/>
      <w:lvlText w:val="o"/>
      <w:lvlJc w:val="left"/>
      <w:pPr>
        <w:ind w:left="1440" w:hanging="360"/>
      </w:pPr>
      <w:rPr>
        <w:rFonts w:ascii="Courier New" w:hAnsi="Courier New" w:cs="Courier New" w:hint="default"/>
      </w:rPr>
    </w:lvl>
    <w:lvl w:ilvl="2" w:tplc="F8BCFC8C">
      <w:start w:val="1"/>
      <w:numFmt w:val="bullet"/>
      <w:lvlText w:val=""/>
      <w:lvlJc w:val="left"/>
      <w:pPr>
        <w:ind w:left="2160" w:hanging="360"/>
      </w:pPr>
      <w:rPr>
        <w:rFonts w:ascii="Wingdings" w:hAnsi="Wingdings" w:hint="default"/>
      </w:rPr>
    </w:lvl>
    <w:lvl w:ilvl="3" w:tplc="317E3C00">
      <w:start w:val="1"/>
      <w:numFmt w:val="bullet"/>
      <w:lvlText w:val=""/>
      <w:lvlJc w:val="left"/>
      <w:pPr>
        <w:ind w:left="2880" w:hanging="360"/>
      </w:pPr>
      <w:rPr>
        <w:rFonts w:ascii="Symbol" w:hAnsi="Symbol" w:hint="default"/>
      </w:rPr>
    </w:lvl>
    <w:lvl w:ilvl="4" w:tplc="3858EB8C">
      <w:start w:val="1"/>
      <w:numFmt w:val="bullet"/>
      <w:lvlText w:val="o"/>
      <w:lvlJc w:val="left"/>
      <w:pPr>
        <w:ind w:left="3600" w:hanging="360"/>
      </w:pPr>
      <w:rPr>
        <w:rFonts w:ascii="Courier New" w:hAnsi="Courier New" w:cs="Courier New" w:hint="default"/>
      </w:rPr>
    </w:lvl>
    <w:lvl w:ilvl="5" w:tplc="E696CFFE">
      <w:start w:val="1"/>
      <w:numFmt w:val="bullet"/>
      <w:lvlText w:val=""/>
      <w:lvlJc w:val="left"/>
      <w:pPr>
        <w:ind w:left="4320" w:hanging="360"/>
      </w:pPr>
      <w:rPr>
        <w:rFonts w:ascii="Wingdings" w:hAnsi="Wingdings" w:hint="default"/>
      </w:rPr>
    </w:lvl>
    <w:lvl w:ilvl="6" w:tplc="E34EE240">
      <w:start w:val="1"/>
      <w:numFmt w:val="bullet"/>
      <w:lvlText w:val=""/>
      <w:lvlJc w:val="left"/>
      <w:pPr>
        <w:ind w:left="5040" w:hanging="360"/>
      </w:pPr>
      <w:rPr>
        <w:rFonts w:ascii="Symbol" w:hAnsi="Symbol" w:hint="default"/>
      </w:rPr>
    </w:lvl>
    <w:lvl w:ilvl="7" w:tplc="4F468B54">
      <w:start w:val="1"/>
      <w:numFmt w:val="bullet"/>
      <w:lvlText w:val="o"/>
      <w:lvlJc w:val="left"/>
      <w:pPr>
        <w:ind w:left="5760" w:hanging="360"/>
      </w:pPr>
      <w:rPr>
        <w:rFonts w:ascii="Courier New" w:hAnsi="Courier New" w:cs="Courier New" w:hint="default"/>
      </w:rPr>
    </w:lvl>
    <w:lvl w:ilvl="8" w:tplc="8C7C1796">
      <w:start w:val="1"/>
      <w:numFmt w:val="bullet"/>
      <w:lvlText w:val=""/>
      <w:lvlJc w:val="left"/>
      <w:pPr>
        <w:ind w:left="6480" w:hanging="360"/>
      </w:pPr>
      <w:rPr>
        <w:rFonts w:ascii="Wingdings" w:hAnsi="Wingdings" w:hint="default"/>
      </w:rPr>
    </w:lvl>
  </w:abstractNum>
  <w:abstractNum w:abstractNumId="30">
    <w:nsid w:val="6F881199"/>
    <w:multiLevelType w:val="hybridMultilevel"/>
    <w:tmpl w:val="9328D810"/>
    <w:lvl w:ilvl="0" w:tplc="04090001">
      <w:start w:val="1"/>
      <w:numFmt w:val="decimal"/>
      <w:lvlText w:val="%1."/>
      <w:lvlJc w:val="left"/>
      <w:pPr>
        <w:ind w:left="1080" w:hanging="360"/>
      </w:pPr>
    </w:lvl>
    <w:lvl w:ilvl="1" w:tplc="04090003">
      <w:start w:val="1"/>
      <w:numFmt w:val="lowerLetter"/>
      <w:lvlText w:val="%2."/>
      <w:lvlJc w:val="left"/>
      <w:pPr>
        <w:ind w:left="1800" w:hanging="360"/>
      </w:pPr>
    </w:lvl>
    <w:lvl w:ilvl="2" w:tplc="04090005">
      <w:start w:val="1"/>
      <w:numFmt w:val="lowerRoman"/>
      <w:lvlText w:val="%3."/>
      <w:lvlJc w:val="right"/>
      <w:pPr>
        <w:ind w:left="2520" w:hanging="180"/>
      </w:pPr>
    </w:lvl>
    <w:lvl w:ilvl="3" w:tplc="04090001">
      <w:start w:val="1"/>
      <w:numFmt w:val="decimal"/>
      <w:lvlText w:val="%4."/>
      <w:lvlJc w:val="left"/>
      <w:pPr>
        <w:ind w:left="3240" w:hanging="360"/>
      </w:pPr>
    </w:lvl>
    <w:lvl w:ilvl="4" w:tplc="04090003">
      <w:start w:val="1"/>
      <w:numFmt w:val="lowerLetter"/>
      <w:lvlText w:val="%5."/>
      <w:lvlJc w:val="left"/>
      <w:pPr>
        <w:ind w:left="3960" w:hanging="360"/>
      </w:pPr>
    </w:lvl>
    <w:lvl w:ilvl="5" w:tplc="04090005">
      <w:start w:val="1"/>
      <w:numFmt w:val="lowerRoman"/>
      <w:lvlText w:val="%6."/>
      <w:lvlJc w:val="right"/>
      <w:pPr>
        <w:ind w:left="4680" w:hanging="180"/>
      </w:pPr>
    </w:lvl>
    <w:lvl w:ilvl="6" w:tplc="04090001">
      <w:start w:val="1"/>
      <w:numFmt w:val="decimal"/>
      <w:lvlText w:val="%7."/>
      <w:lvlJc w:val="left"/>
      <w:pPr>
        <w:ind w:left="5400" w:hanging="360"/>
      </w:pPr>
    </w:lvl>
    <w:lvl w:ilvl="7" w:tplc="04090003">
      <w:start w:val="1"/>
      <w:numFmt w:val="lowerLetter"/>
      <w:lvlText w:val="%8."/>
      <w:lvlJc w:val="left"/>
      <w:pPr>
        <w:ind w:left="6120" w:hanging="360"/>
      </w:pPr>
    </w:lvl>
    <w:lvl w:ilvl="8" w:tplc="04090005">
      <w:start w:val="1"/>
      <w:numFmt w:val="lowerRoman"/>
      <w:lvlText w:val="%9."/>
      <w:lvlJc w:val="right"/>
      <w:pPr>
        <w:ind w:left="6840" w:hanging="180"/>
      </w:pPr>
    </w:lvl>
  </w:abstractNum>
  <w:num w:numId="1">
    <w:abstractNumId w:val="0"/>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29"/>
  </w:num>
  <w:num w:numId="5">
    <w:abstractNumId w:val="22"/>
  </w:num>
  <w:num w:numId="6">
    <w:abstractNumId w:val="2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lvlOverride w:ilvl="2"/>
    <w:lvlOverride w:ilvl="3"/>
    <w:lvlOverride w:ilvl="4"/>
    <w:lvlOverride w:ilvl="5"/>
    <w:lvlOverride w:ilvl="6"/>
    <w:lvlOverride w:ilvl="7"/>
    <w:lvlOverride w:ilvl="8"/>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1"/>
  </w:num>
  <w:num w:numId="14">
    <w:abstractNumId w:val="2"/>
  </w:num>
  <w:num w:numId="15">
    <w:abstractNumId w:val="28"/>
  </w:num>
  <w:num w:numId="16">
    <w:abstractNumId w:val="3"/>
  </w:num>
  <w:num w:numId="17">
    <w:abstractNumId w:val="25"/>
  </w:num>
  <w:num w:numId="18">
    <w:abstractNumId w:val="4"/>
  </w:num>
  <w:num w:numId="19">
    <w:abstractNumId w:val="5"/>
  </w:num>
  <w:num w:numId="20">
    <w:abstractNumId w:val="6"/>
  </w:num>
  <w:num w:numId="21">
    <w:abstractNumId w:val="7"/>
  </w:num>
  <w:num w:numId="22">
    <w:abstractNumId w:val="8"/>
  </w:num>
  <w:num w:numId="23">
    <w:abstractNumId w:val="9"/>
  </w:num>
  <w:num w:numId="24">
    <w:abstractNumId w:val="10"/>
  </w:num>
  <w:num w:numId="25">
    <w:abstractNumId w:val="11"/>
  </w:num>
  <w:num w:numId="26">
    <w:abstractNumId w:val="12"/>
  </w:num>
  <w:num w:numId="27">
    <w:abstractNumId w:val="13"/>
  </w:num>
  <w:num w:numId="28">
    <w:abstractNumId w:val="14"/>
  </w:num>
  <w:num w:numId="29">
    <w:abstractNumId w:val="16"/>
  </w:num>
  <w:num w:numId="30">
    <w:abstractNumId w:val="27"/>
  </w:num>
  <w:num w:numId="31">
    <w:abstractNumId w:val="18"/>
  </w:num>
  <w:num w:numId="32">
    <w:abstractNumId w:val="20"/>
  </w:num>
  <w:num w:numId="33">
    <w:abstractNumId w:val="15"/>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3F5"/>
    <w:rsid w:val="00002679"/>
    <w:rsid w:val="00033630"/>
    <w:rsid w:val="00034B7C"/>
    <w:rsid w:val="00080802"/>
    <w:rsid w:val="000D5834"/>
    <w:rsid w:val="000D74D2"/>
    <w:rsid w:val="00125595"/>
    <w:rsid w:val="00160A67"/>
    <w:rsid w:val="00170426"/>
    <w:rsid w:val="00190973"/>
    <w:rsid w:val="001B073F"/>
    <w:rsid w:val="001C247C"/>
    <w:rsid w:val="001F3509"/>
    <w:rsid w:val="002730D9"/>
    <w:rsid w:val="002F56FB"/>
    <w:rsid w:val="0033061A"/>
    <w:rsid w:val="00330744"/>
    <w:rsid w:val="00344AB5"/>
    <w:rsid w:val="00357754"/>
    <w:rsid w:val="003B78B2"/>
    <w:rsid w:val="004D2FE4"/>
    <w:rsid w:val="004E0B60"/>
    <w:rsid w:val="00502C28"/>
    <w:rsid w:val="00515330"/>
    <w:rsid w:val="00521817"/>
    <w:rsid w:val="005554EC"/>
    <w:rsid w:val="00557BAB"/>
    <w:rsid w:val="005B2269"/>
    <w:rsid w:val="006345FE"/>
    <w:rsid w:val="00673165"/>
    <w:rsid w:val="006B4F6B"/>
    <w:rsid w:val="006B6E51"/>
    <w:rsid w:val="006C6FB3"/>
    <w:rsid w:val="006D50B2"/>
    <w:rsid w:val="006E5790"/>
    <w:rsid w:val="00775161"/>
    <w:rsid w:val="007E106B"/>
    <w:rsid w:val="0084549E"/>
    <w:rsid w:val="00856D35"/>
    <w:rsid w:val="00873362"/>
    <w:rsid w:val="00886527"/>
    <w:rsid w:val="00890C25"/>
    <w:rsid w:val="008929D3"/>
    <w:rsid w:val="00892D47"/>
    <w:rsid w:val="0089390D"/>
    <w:rsid w:val="008967F3"/>
    <w:rsid w:val="008A50A3"/>
    <w:rsid w:val="009649F1"/>
    <w:rsid w:val="00970977"/>
    <w:rsid w:val="009730E6"/>
    <w:rsid w:val="00982104"/>
    <w:rsid w:val="009E5563"/>
    <w:rsid w:val="00AA6A56"/>
    <w:rsid w:val="00B17D8B"/>
    <w:rsid w:val="00B30A1D"/>
    <w:rsid w:val="00B433F5"/>
    <w:rsid w:val="00B5791E"/>
    <w:rsid w:val="00BC395B"/>
    <w:rsid w:val="00BD310D"/>
    <w:rsid w:val="00BF34A3"/>
    <w:rsid w:val="00C528AD"/>
    <w:rsid w:val="00C5618F"/>
    <w:rsid w:val="00CF6179"/>
    <w:rsid w:val="00D84F65"/>
    <w:rsid w:val="00DD4CA7"/>
    <w:rsid w:val="00DF5542"/>
    <w:rsid w:val="00E426A0"/>
    <w:rsid w:val="00EA18AC"/>
    <w:rsid w:val="00ED482E"/>
    <w:rsid w:val="00FA5AF9"/>
    <w:rsid w:val="00FD0911"/>
    <w:rsid w:val="00FD7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iPriority="35" w:unhideWhenUsed="1" w:qFormat="1"/>
    <w:lsdException w:name="Title" w:qFormat="1"/>
    <w:lsdException w:name="Subtitle" w:qFormat="1"/>
    <w:lsdException w:name="Strong" w:qFormat="1"/>
    <w:lsdException w:name="Emphasis" w:qFormat="1"/>
    <w:lsdException w:name="Placeholder Text" w:locked="0" w:semiHidden="1" w:uiPriority="99" w:unhideWhenUsed="1"/>
    <w:lsdException w:name="No Spacing" w:locked="0" w:uiPriority="99" w:qFormat="1"/>
    <w:lsdException w:name="Light Shading" w:locked="0" w:semiHidden="1" w:uiPriority="99" w:unhideWhenUsed="1"/>
    <w:lsdException w:name="Light List" w:locked="0" w:semiHidden="1" w:uiPriority="99" w:unhideWhenUsed="1"/>
    <w:lsdException w:name="Light Grid" w:locked="0" w:semiHidden="1" w:uiPriority="99" w:unhideWhenUsed="1"/>
    <w:lsdException w:name="Medium Shading 1" w:locked="0" w:semiHidden="1" w:uiPriority="99" w:unhideWhenUsed="1"/>
    <w:lsdException w:name="Medium Shading 2" w:locked="0" w:semiHidden="1" w:uiPriority="99" w:unhideWhenUsed="1"/>
    <w:lsdException w:name="Medium List 1" w:locked="0" w:semiHidden="1" w:uiPriority="99" w:unhideWhenUsed="1"/>
    <w:lsdException w:name="Medium List 2" w:locked="0" w:semiHidden="1" w:uiPriority="99" w:unhideWhenUsed="1"/>
    <w:lsdException w:name="Medium Grid 1" w:locked="0" w:semiHidden="1" w:uiPriority="99"/>
    <w:lsdException w:name="Medium Grid 2" w:locked="0" w:uiPriority="1" w:qFormat="1"/>
    <w:lsdException w:name="Medium Grid 3" w:locked="0" w:uiPriority="60"/>
    <w:lsdException w:name="Dark List" w:locked="0" w:uiPriority="61"/>
    <w:lsdException w:name="Colorful Shading" w:locked="0" w:uiPriority="62"/>
    <w:lsdException w:name="Colorful List" w:locked="0" w:uiPriority="63"/>
    <w:lsdException w:name="Colorful Grid" w:locked="0" w:uiPriority="64"/>
    <w:lsdException w:name="Light Shading Accent 1" w:locked="0" w:uiPriority="65"/>
    <w:lsdException w:name="Light List Accent 1" w:locked="0" w:uiPriority="66"/>
    <w:lsdException w:name="Light Grid Accent 1" w:locked="0" w:uiPriority="67"/>
    <w:lsdException w:name="Medium Shading 1 Accent 1" w:locked="0" w:uiPriority="68"/>
    <w:lsdException w:name="Medium Shading 2 Accent 1" w:locked="0" w:uiPriority="69"/>
    <w:lsdException w:name="Medium List 1 Accent 1" w:locked="0" w:uiPriority="70"/>
    <w:lsdException w:name="Revision" w:locked="0" w:uiPriority="71"/>
    <w:lsdException w:name="List Paragraph" w:locked="0" w:qFormat="1"/>
    <w:lsdException w:name="Quote" w:locked="0" w:uiPriority="73" w:qFormat="1"/>
    <w:lsdException w:name="Intense Quote" w:locked="0" w:uiPriority="60" w:qFormat="1"/>
    <w:lsdException w:name="Medium List 2 Accent 1" w:locked="0" w:uiPriority="61"/>
    <w:lsdException w:name="Medium Grid 1 Accent 1" w:locked="0" w:uiPriority="62"/>
    <w:lsdException w:name="Medium Grid 2 Accent 1" w:locked="0" w:uiPriority="63"/>
    <w:lsdException w:name="Medium Grid 3 Accent 1" w:locked="0" w:uiPriority="64"/>
    <w:lsdException w:name="Dark List Accent 1" w:locked="0" w:uiPriority="65"/>
    <w:lsdException w:name="Colorful Shading Accent 1" w:locked="0" w:semiHidden="1" w:uiPriority="99"/>
    <w:lsdException w:name="Colorful List Accent 1" w:locked="0" w:uiPriority="34" w:qFormat="1"/>
    <w:lsdException w:name="Colorful Grid Accent 1" w:locked="0" w:uiPriority="29" w:qFormat="1"/>
    <w:lsdException w:name="Light Shading Accent 2" w:locked="0" w:uiPriority="30" w:qFormat="1"/>
    <w:lsdException w:name="Light List Accent 2" w:locked="0" w:uiPriority="66"/>
    <w:lsdException w:name="Light Grid Accent 2" w:locked="0" w:uiPriority="67"/>
    <w:lsdException w:name="Medium Shading 1 Accent 2" w:locked="0" w:uiPriority="68"/>
    <w:lsdException w:name="Medium Shading 2 Accent 2" w:locked="0" w:uiPriority="69"/>
    <w:lsdException w:name="Medium List 1 Accent 2" w:locked="0" w:uiPriority="70"/>
    <w:lsdException w:name="Medium List 2 Accent 2" w:locked="0" w:uiPriority="71"/>
    <w:lsdException w:name="Medium Grid 1 Accent 2" w:locked="0" w:uiPriority="72"/>
    <w:lsdException w:name="Medium Grid 2 Accent 2" w:locked="0" w:uiPriority="73"/>
    <w:lsdException w:name="Medium Grid 3 Accent 2" w:locked="0" w:uiPriority="60"/>
    <w:lsdException w:name="Dark List Accent 2" w:locked="0" w:uiPriority="61"/>
    <w:lsdException w:name="Colorful Shading Accent 2" w:locked="0" w:uiPriority="62"/>
    <w:lsdException w:name="Colorful List Accent 2" w:locked="0" w:uiPriority="63"/>
    <w:lsdException w:name="Colorful Grid Accent 2" w:locked="0" w:uiPriority="64"/>
    <w:lsdException w:name="Light Shading Accent 3" w:locked="0" w:uiPriority="65"/>
    <w:lsdException w:name="Light List Accent 3" w:locked="0" w:uiPriority="66"/>
    <w:lsdException w:name="Light Grid Accent 3" w:locked="0" w:uiPriority="67"/>
    <w:lsdException w:name="Medium Shading 1 Accent 3" w:locked="0" w:uiPriority="68"/>
    <w:lsdException w:name="Medium Shading 2 Accent 3" w:locked="0" w:uiPriority="69"/>
    <w:lsdException w:name="Medium List 1 Accent 3" w:locked="0" w:uiPriority="70"/>
    <w:lsdException w:name="Medium List 2 Accent 3" w:locked="0" w:uiPriority="71"/>
    <w:lsdException w:name="Medium Grid 1 Accent 3" w:locked="0" w:uiPriority="72"/>
    <w:lsdException w:name="Medium Grid 2 Accent 3" w:locked="0" w:uiPriority="73"/>
    <w:lsdException w:name="Medium Grid 3 Accent 3" w:locked="0" w:uiPriority="60"/>
    <w:lsdException w:name="Dark List Accent 3" w:locked="0" w:uiPriority="61"/>
    <w:lsdException w:name="Colorful Shading Accent 3" w:locked="0" w:uiPriority="62"/>
    <w:lsdException w:name="Colorful List Accent 3" w:locked="0" w:uiPriority="63"/>
    <w:lsdException w:name="Colorful Grid Accent 3" w:locked="0" w:uiPriority="64"/>
    <w:lsdException w:name="Light Shading Accent 4" w:locked="0" w:uiPriority="65"/>
    <w:lsdException w:name="Light List Accent 4" w:locked="0" w:uiPriority="66"/>
    <w:lsdException w:name="Light Grid Accent 4" w:locked="0" w:uiPriority="67"/>
    <w:lsdException w:name="Medium Shading 1 Accent 4" w:locked="0" w:uiPriority="68"/>
    <w:lsdException w:name="Medium Shading 2 Accent 4" w:locked="0" w:uiPriority="69"/>
    <w:lsdException w:name="Medium List 1 Accent 4" w:locked="0" w:uiPriority="70"/>
    <w:lsdException w:name="Medium List 2 Accent 4" w:locked="0" w:uiPriority="71"/>
    <w:lsdException w:name="Medium Grid 1 Accent 4" w:locked="0" w:uiPriority="72"/>
    <w:lsdException w:name="Medium Grid 2 Accent 4" w:locked="0" w:uiPriority="73"/>
    <w:lsdException w:name="Medium Grid 3 Accent 4" w:locked="0" w:uiPriority="60"/>
    <w:lsdException w:name="Dark List Accent 4" w:locked="0" w:uiPriority="61"/>
    <w:lsdException w:name="Colorful Shading Accent 4" w:locked="0" w:uiPriority="62"/>
    <w:lsdException w:name="Colorful List Accent 4" w:locked="0" w:uiPriority="63"/>
    <w:lsdException w:name="Colorful Grid Accent 4" w:locked="0" w:uiPriority="64"/>
    <w:lsdException w:name="Light Shading Accent 5" w:locked="0" w:uiPriority="65"/>
    <w:lsdException w:name="Light List Accent 5" w:locked="0" w:uiPriority="66"/>
    <w:lsdException w:name="Light Grid Accent 5" w:locked="0" w:uiPriority="67"/>
    <w:lsdException w:name="Medium Shading 1 Accent 5" w:locked="0" w:uiPriority="68"/>
    <w:lsdException w:name="Medium Shading 2 Accent 5" w:locked="0" w:uiPriority="69"/>
    <w:lsdException w:name="Medium List 1 Accent 5" w:locked="0" w:uiPriority="70"/>
    <w:lsdException w:name="Medium List 2 Accent 5" w:locked="0" w:uiPriority="71"/>
    <w:lsdException w:name="Medium Grid 1 Accent 5" w:locked="0" w:uiPriority="72"/>
    <w:lsdException w:name="Medium Grid 2 Accent 5" w:locked="0" w:uiPriority="73"/>
    <w:lsdException w:name="Medium Grid 3 Accent 5" w:locked="0" w:uiPriority="60"/>
    <w:lsdException w:name="Dark List Accent 5" w:locked="0" w:uiPriority="61"/>
    <w:lsdException w:name="Colorful Shading Accent 5" w:locked="0" w:uiPriority="62"/>
    <w:lsdException w:name="Colorful List Accent 5" w:locked="0" w:uiPriority="63"/>
    <w:lsdException w:name="Colorful Grid Accent 5" w:locked="0" w:uiPriority="64"/>
    <w:lsdException w:name="Light Shading Accent 6" w:locked="0" w:uiPriority="65"/>
    <w:lsdException w:name="Light List Accent 6" w:locked="0" w:uiPriority="66"/>
    <w:lsdException w:name="Light Grid Accent 6" w:locked="0" w:uiPriority="67"/>
    <w:lsdException w:name="Medium Shading 1 Accent 6" w:locked="0" w:uiPriority="68"/>
    <w:lsdException w:name="Medium Shading 2 Accent 6" w:locked="0" w:uiPriority="69"/>
    <w:lsdException w:name="Medium List 1 Accent 6" w:locked="0" w:uiPriority="70"/>
    <w:lsdException w:name="Medium List 2 Accent 6" w:locked="0" w:uiPriority="71"/>
    <w:lsdException w:name="Medium Grid 1 Accent 6" w:locked="0" w:uiPriority="72"/>
    <w:lsdException w:name="Medium Grid 2 Accent 6" w:locked="0" w:uiPriority="73"/>
    <w:lsdException w:name="Medium Grid 3 Accent 6" w:locked="0" w:uiPriority="60"/>
    <w:lsdException w:name="Dark List Accent 6" w:locked="0" w:uiPriority="61"/>
    <w:lsdException w:name="Colorful Shading Accent 6" w:locked="0" w:uiPriority="62"/>
    <w:lsdException w:name="Colorful List Accent 6" w:locked="0" w:uiPriority="63"/>
    <w:lsdException w:name="Colorful Grid Accent 6" w:locked="0" w:uiPriority="64"/>
    <w:lsdException w:name="Subtle Emphasis" w:locked="0" w:uiPriority="65" w:qFormat="1"/>
    <w:lsdException w:name="Intense Emphasis" w:locked="0" w:uiPriority="66" w:qFormat="1"/>
    <w:lsdException w:name="Subtle Reference" w:locked="0" w:uiPriority="67" w:qFormat="1"/>
    <w:lsdException w:name="Intense Reference" w:locked="0" w:uiPriority="68" w:qFormat="1"/>
    <w:lsdException w:name="Book Title" w:locked="0" w:uiPriority="69" w:qFormat="1"/>
    <w:lsdException w:name="Bibliography" w:locked="0" w:uiPriority="70"/>
    <w:lsdException w:name="TOC Heading" w:locked="0" w:semiHidden="1" w:uiPriority="71" w:unhideWhenUsed="1" w:qFormat="1"/>
  </w:latentStyles>
  <w:style w:type="paragraph" w:default="1" w:styleId="Normal">
    <w:name w:val="Normal"/>
    <w:autoRedefine/>
    <w:qFormat/>
    <w:rsid w:val="00890C25"/>
    <w:pPr>
      <w:spacing w:line="480" w:lineRule="auto"/>
    </w:pPr>
    <w:rPr>
      <w:rFonts w:eastAsia="ヒラギノ角ゴ Pro W3"/>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pPr>
      <w:spacing w:after="200" w:line="276" w:lineRule="auto"/>
    </w:pPr>
    <w:rPr>
      <w:rFonts w:ascii="Lucida Grande" w:eastAsia="ヒラギノ角ゴ Pro W3" w:hAnsi="Lucida Grande"/>
      <w:color w:val="000000"/>
      <w:sz w:val="22"/>
    </w:rPr>
  </w:style>
  <w:style w:type="paragraph" w:customStyle="1" w:styleId="ColorfulList-Accent11">
    <w:name w:val="Colorful List - Accent 11"/>
    <w:qFormat/>
    <w:pPr>
      <w:spacing w:after="200" w:line="276" w:lineRule="auto"/>
      <w:ind w:left="720"/>
    </w:pPr>
    <w:rPr>
      <w:rFonts w:ascii="Lucida Grande" w:eastAsia="ヒラギノ角ゴ Pro W3" w:hAnsi="Lucida Grande"/>
      <w:color w:val="000000"/>
      <w:sz w:val="22"/>
    </w:rPr>
  </w:style>
  <w:style w:type="character" w:styleId="CommentReference">
    <w:name w:val="annotation reference"/>
    <w:locked/>
    <w:rsid w:val="009649F1"/>
    <w:rPr>
      <w:sz w:val="18"/>
      <w:szCs w:val="18"/>
    </w:rPr>
  </w:style>
  <w:style w:type="paragraph" w:styleId="CommentText">
    <w:name w:val="annotation text"/>
    <w:basedOn w:val="Normal"/>
    <w:link w:val="CommentTextChar"/>
    <w:locked/>
    <w:rsid w:val="009649F1"/>
  </w:style>
  <w:style w:type="character" w:customStyle="1" w:styleId="CommentTextChar">
    <w:name w:val="Comment Text Char"/>
    <w:link w:val="CommentText"/>
    <w:rsid w:val="009649F1"/>
    <w:rPr>
      <w:rFonts w:ascii="Lucida Grande" w:eastAsia="ヒラギノ角ゴ Pro W3" w:hAnsi="Lucida Grande"/>
      <w:color w:val="000000"/>
      <w:sz w:val="24"/>
      <w:szCs w:val="24"/>
    </w:rPr>
  </w:style>
  <w:style w:type="paragraph" w:styleId="CommentSubject">
    <w:name w:val="annotation subject"/>
    <w:basedOn w:val="CommentText"/>
    <w:next w:val="CommentText"/>
    <w:link w:val="CommentSubjectChar"/>
    <w:locked/>
    <w:rsid w:val="009649F1"/>
    <w:rPr>
      <w:b/>
      <w:bCs/>
      <w:sz w:val="20"/>
      <w:szCs w:val="20"/>
    </w:rPr>
  </w:style>
  <w:style w:type="character" w:customStyle="1" w:styleId="CommentSubjectChar">
    <w:name w:val="Comment Subject Char"/>
    <w:link w:val="CommentSubject"/>
    <w:rsid w:val="009649F1"/>
    <w:rPr>
      <w:rFonts w:ascii="Lucida Grande" w:eastAsia="ヒラギノ角ゴ Pro W3" w:hAnsi="Lucida Grande"/>
      <w:b/>
      <w:bCs/>
      <w:color w:val="000000"/>
      <w:sz w:val="24"/>
      <w:szCs w:val="24"/>
    </w:rPr>
  </w:style>
  <w:style w:type="paragraph" w:styleId="BalloonText">
    <w:name w:val="Balloon Text"/>
    <w:basedOn w:val="Normal"/>
    <w:link w:val="BalloonTextChar"/>
    <w:locked/>
    <w:rsid w:val="009649F1"/>
    <w:pPr>
      <w:spacing w:line="240" w:lineRule="auto"/>
    </w:pPr>
    <w:rPr>
      <w:rFonts w:cs="Lucida Grande"/>
      <w:sz w:val="18"/>
      <w:szCs w:val="18"/>
    </w:rPr>
  </w:style>
  <w:style w:type="character" w:customStyle="1" w:styleId="BalloonTextChar">
    <w:name w:val="Balloon Text Char"/>
    <w:link w:val="BalloonText"/>
    <w:rsid w:val="009649F1"/>
    <w:rPr>
      <w:rFonts w:ascii="Lucida Grande" w:eastAsia="ヒラギノ角ゴ Pro W3" w:hAnsi="Lucida Grande" w:cs="Lucida Grande"/>
      <w:color w:val="000000"/>
      <w:sz w:val="18"/>
      <w:szCs w:val="18"/>
    </w:rPr>
  </w:style>
  <w:style w:type="paragraph" w:styleId="Header">
    <w:name w:val="header"/>
    <w:basedOn w:val="Normal"/>
    <w:link w:val="HeaderChar"/>
    <w:uiPriority w:val="99"/>
    <w:locked/>
    <w:rsid w:val="006D50B2"/>
    <w:pPr>
      <w:tabs>
        <w:tab w:val="center" w:pos="4680"/>
        <w:tab w:val="right" w:pos="9360"/>
      </w:tabs>
      <w:spacing w:line="240" w:lineRule="auto"/>
    </w:pPr>
  </w:style>
  <w:style w:type="character" w:customStyle="1" w:styleId="HeaderChar">
    <w:name w:val="Header Char"/>
    <w:basedOn w:val="DefaultParagraphFont"/>
    <w:link w:val="Header"/>
    <w:uiPriority w:val="99"/>
    <w:rsid w:val="006D50B2"/>
    <w:rPr>
      <w:rFonts w:ascii="Lucida Grande" w:eastAsia="ヒラギノ角ゴ Pro W3" w:hAnsi="Lucida Grande"/>
      <w:color w:val="000000"/>
      <w:sz w:val="22"/>
      <w:szCs w:val="24"/>
    </w:rPr>
  </w:style>
  <w:style w:type="paragraph" w:styleId="Footer">
    <w:name w:val="footer"/>
    <w:basedOn w:val="Normal"/>
    <w:link w:val="FooterChar"/>
    <w:locked/>
    <w:rsid w:val="006D50B2"/>
    <w:pPr>
      <w:tabs>
        <w:tab w:val="center" w:pos="4680"/>
        <w:tab w:val="right" w:pos="9360"/>
      </w:tabs>
      <w:spacing w:line="240" w:lineRule="auto"/>
    </w:pPr>
  </w:style>
  <w:style w:type="character" w:customStyle="1" w:styleId="FooterChar">
    <w:name w:val="Footer Char"/>
    <w:basedOn w:val="DefaultParagraphFont"/>
    <w:link w:val="Footer"/>
    <w:rsid w:val="006D50B2"/>
    <w:rPr>
      <w:rFonts w:ascii="Lucida Grande" w:eastAsia="ヒラギノ角ゴ Pro W3" w:hAnsi="Lucida Grande"/>
      <w:color w:val="000000"/>
      <w:sz w:val="22"/>
      <w:szCs w:val="24"/>
    </w:rPr>
  </w:style>
  <w:style w:type="paragraph" w:styleId="ListParagraph">
    <w:name w:val="List Paragraph"/>
    <w:basedOn w:val="Normal"/>
    <w:qFormat/>
    <w:rsid w:val="0084549E"/>
    <w:pPr>
      <w:ind w:left="720"/>
      <w:contextualSpacing/>
    </w:pPr>
  </w:style>
  <w:style w:type="character" w:styleId="Hyperlink">
    <w:name w:val="Hyperlink"/>
    <w:basedOn w:val="DefaultParagraphFont"/>
    <w:locked/>
    <w:rsid w:val="00C5618F"/>
    <w:rPr>
      <w:color w:val="0000FF" w:themeColor="hyperlink"/>
      <w:u w:val="single"/>
    </w:rPr>
  </w:style>
  <w:style w:type="paragraph" w:styleId="Caption">
    <w:name w:val="caption"/>
    <w:basedOn w:val="Normal"/>
    <w:next w:val="Normal"/>
    <w:uiPriority w:val="35"/>
    <w:unhideWhenUsed/>
    <w:qFormat/>
    <w:locked/>
    <w:rsid w:val="008929D3"/>
    <w:pPr>
      <w:spacing w:after="200" w:line="240" w:lineRule="auto"/>
    </w:pPr>
    <w:rPr>
      <w:b/>
      <w:bCs/>
      <w:color w:val="4F81BD" w:themeColor="accent1"/>
      <w:sz w:val="18"/>
      <w:szCs w:val="18"/>
    </w:rPr>
  </w:style>
  <w:style w:type="numbering" w:customStyle="1" w:styleId="List21">
    <w:name w:val="List 21"/>
    <w:rsid w:val="008967F3"/>
  </w:style>
  <w:style w:type="numbering" w:customStyle="1" w:styleId="List31">
    <w:name w:val="List 31"/>
    <w:rsid w:val="008967F3"/>
  </w:style>
  <w:style w:type="numbering" w:customStyle="1" w:styleId="List41">
    <w:name w:val="List 41"/>
    <w:rsid w:val="008967F3"/>
  </w:style>
  <w:style w:type="numbering" w:customStyle="1" w:styleId="List51">
    <w:name w:val="List 51"/>
    <w:rsid w:val="008967F3"/>
  </w:style>
  <w:style w:type="numbering" w:customStyle="1" w:styleId="List6">
    <w:name w:val="List 6"/>
    <w:rsid w:val="008967F3"/>
  </w:style>
  <w:style w:type="numbering" w:customStyle="1" w:styleId="List7">
    <w:name w:val="List 7"/>
    <w:rsid w:val="008967F3"/>
  </w:style>
  <w:style w:type="numbering" w:customStyle="1" w:styleId="Harvard">
    <w:name w:val="Harvard"/>
    <w:rsid w:val="008967F3"/>
  </w:style>
  <w:style w:type="paragraph" w:customStyle="1" w:styleId="Body">
    <w:name w:val="Body"/>
    <w:rsid w:val="008967F3"/>
    <w:rPr>
      <w:rFonts w:ascii="Helvetica" w:eastAsia="ヒラギノ角ゴ Pro W3" w:hAnsi="Helvetica"/>
      <w:color w:val="00000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iPriority="35" w:unhideWhenUsed="1" w:qFormat="1"/>
    <w:lsdException w:name="Title" w:qFormat="1"/>
    <w:lsdException w:name="Subtitle" w:qFormat="1"/>
    <w:lsdException w:name="Strong" w:qFormat="1"/>
    <w:lsdException w:name="Emphasis" w:qFormat="1"/>
    <w:lsdException w:name="Placeholder Text" w:locked="0" w:semiHidden="1" w:uiPriority="99" w:unhideWhenUsed="1"/>
    <w:lsdException w:name="No Spacing" w:locked="0" w:uiPriority="99" w:qFormat="1"/>
    <w:lsdException w:name="Light Shading" w:locked="0" w:semiHidden="1" w:uiPriority="99" w:unhideWhenUsed="1"/>
    <w:lsdException w:name="Light List" w:locked="0" w:semiHidden="1" w:uiPriority="99" w:unhideWhenUsed="1"/>
    <w:lsdException w:name="Light Grid" w:locked="0" w:semiHidden="1" w:uiPriority="99" w:unhideWhenUsed="1"/>
    <w:lsdException w:name="Medium Shading 1" w:locked="0" w:semiHidden="1" w:uiPriority="99" w:unhideWhenUsed="1"/>
    <w:lsdException w:name="Medium Shading 2" w:locked="0" w:semiHidden="1" w:uiPriority="99" w:unhideWhenUsed="1"/>
    <w:lsdException w:name="Medium List 1" w:locked="0" w:semiHidden="1" w:uiPriority="99" w:unhideWhenUsed="1"/>
    <w:lsdException w:name="Medium List 2" w:locked="0" w:semiHidden="1" w:uiPriority="99" w:unhideWhenUsed="1"/>
    <w:lsdException w:name="Medium Grid 1" w:locked="0" w:semiHidden="1" w:uiPriority="99"/>
    <w:lsdException w:name="Medium Grid 2" w:locked="0" w:uiPriority="1" w:qFormat="1"/>
    <w:lsdException w:name="Medium Grid 3" w:locked="0" w:uiPriority="60"/>
    <w:lsdException w:name="Dark List" w:locked="0" w:uiPriority="61"/>
    <w:lsdException w:name="Colorful Shading" w:locked="0" w:uiPriority="62"/>
    <w:lsdException w:name="Colorful List" w:locked="0" w:uiPriority="63"/>
    <w:lsdException w:name="Colorful Grid" w:locked="0" w:uiPriority="64"/>
    <w:lsdException w:name="Light Shading Accent 1" w:locked="0" w:uiPriority="65"/>
    <w:lsdException w:name="Light List Accent 1" w:locked="0" w:uiPriority="66"/>
    <w:lsdException w:name="Light Grid Accent 1" w:locked="0" w:uiPriority="67"/>
    <w:lsdException w:name="Medium Shading 1 Accent 1" w:locked="0" w:uiPriority="68"/>
    <w:lsdException w:name="Medium Shading 2 Accent 1" w:locked="0" w:uiPriority="69"/>
    <w:lsdException w:name="Medium List 1 Accent 1" w:locked="0" w:uiPriority="70"/>
    <w:lsdException w:name="Revision" w:locked="0" w:uiPriority="71"/>
    <w:lsdException w:name="List Paragraph" w:locked="0" w:qFormat="1"/>
    <w:lsdException w:name="Quote" w:locked="0" w:uiPriority="73" w:qFormat="1"/>
    <w:lsdException w:name="Intense Quote" w:locked="0" w:uiPriority="60" w:qFormat="1"/>
    <w:lsdException w:name="Medium List 2 Accent 1" w:locked="0" w:uiPriority="61"/>
    <w:lsdException w:name="Medium Grid 1 Accent 1" w:locked="0" w:uiPriority="62"/>
    <w:lsdException w:name="Medium Grid 2 Accent 1" w:locked="0" w:uiPriority="63"/>
    <w:lsdException w:name="Medium Grid 3 Accent 1" w:locked="0" w:uiPriority="64"/>
    <w:lsdException w:name="Dark List Accent 1" w:locked="0" w:uiPriority="65"/>
    <w:lsdException w:name="Colorful Shading Accent 1" w:locked="0" w:semiHidden="1" w:uiPriority="99"/>
    <w:lsdException w:name="Colorful List Accent 1" w:locked="0" w:uiPriority="34" w:qFormat="1"/>
    <w:lsdException w:name="Colorful Grid Accent 1" w:locked="0" w:uiPriority="29" w:qFormat="1"/>
    <w:lsdException w:name="Light Shading Accent 2" w:locked="0" w:uiPriority="30" w:qFormat="1"/>
    <w:lsdException w:name="Light List Accent 2" w:locked="0" w:uiPriority="66"/>
    <w:lsdException w:name="Light Grid Accent 2" w:locked="0" w:uiPriority="67"/>
    <w:lsdException w:name="Medium Shading 1 Accent 2" w:locked="0" w:uiPriority="68"/>
    <w:lsdException w:name="Medium Shading 2 Accent 2" w:locked="0" w:uiPriority="69"/>
    <w:lsdException w:name="Medium List 1 Accent 2" w:locked="0" w:uiPriority="70"/>
    <w:lsdException w:name="Medium List 2 Accent 2" w:locked="0" w:uiPriority="71"/>
    <w:lsdException w:name="Medium Grid 1 Accent 2" w:locked="0" w:uiPriority="72"/>
    <w:lsdException w:name="Medium Grid 2 Accent 2" w:locked="0" w:uiPriority="73"/>
    <w:lsdException w:name="Medium Grid 3 Accent 2" w:locked="0" w:uiPriority="60"/>
    <w:lsdException w:name="Dark List Accent 2" w:locked="0" w:uiPriority="61"/>
    <w:lsdException w:name="Colorful Shading Accent 2" w:locked="0" w:uiPriority="62"/>
    <w:lsdException w:name="Colorful List Accent 2" w:locked="0" w:uiPriority="63"/>
    <w:lsdException w:name="Colorful Grid Accent 2" w:locked="0" w:uiPriority="64"/>
    <w:lsdException w:name="Light Shading Accent 3" w:locked="0" w:uiPriority="65"/>
    <w:lsdException w:name="Light List Accent 3" w:locked="0" w:uiPriority="66"/>
    <w:lsdException w:name="Light Grid Accent 3" w:locked="0" w:uiPriority="67"/>
    <w:lsdException w:name="Medium Shading 1 Accent 3" w:locked="0" w:uiPriority="68"/>
    <w:lsdException w:name="Medium Shading 2 Accent 3" w:locked="0" w:uiPriority="69"/>
    <w:lsdException w:name="Medium List 1 Accent 3" w:locked="0" w:uiPriority="70"/>
    <w:lsdException w:name="Medium List 2 Accent 3" w:locked="0" w:uiPriority="71"/>
    <w:lsdException w:name="Medium Grid 1 Accent 3" w:locked="0" w:uiPriority="72"/>
    <w:lsdException w:name="Medium Grid 2 Accent 3" w:locked="0" w:uiPriority="73"/>
    <w:lsdException w:name="Medium Grid 3 Accent 3" w:locked="0" w:uiPriority="60"/>
    <w:lsdException w:name="Dark List Accent 3" w:locked="0" w:uiPriority="61"/>
    <w:lsdException w:name="Colorful Shading Accent 3" w:locked="0" w:uiPriority="62"/>
    <w:lsdException w:name="Colorful List Accent 3" w:locked="0" w:uiPriority="63"/>
    <w:lsdException w:name="Colorful Grid Accent 3" w:locked="0" w:uiPriority="64"/>
    <w:lsdException w:name="Light Shading Accent 4" w:locked="0" w:uiPriority="65"/>
    <w:lsdException w:name="Light List Accent 4" w:locked="0" w:uiPriority="66"/>
    <w:lsdException w:name="Light Grid Accent 4" w:locked="0" w:uiPriority="67"/>
    <w:lsdException w:name="Medium Shading 1 Accent 4" w:locked="0" w:uiPriority="68"/>
    <w:lsdException w:name="Medium Shading 2 Accent 4" w:locked="0" w:uiPriority="69"/>
    <w:lsdException w:name="Medium List 1 Accent 4" w:locked="0" w:uiPriority="70"/>
    <w:lsdException w:name="Medium List 2 Accent 4" w:locked="0" w:uiPriority="71"/>
    <w:lsdException w:name="Medium Grid 1 Accent 4" w:locked="0" w:uiPriority="72"/>
    <w:lsdException w:name="Medium Grid 2 Accent 4" w:locked="0" w:uiPriority="73"/>
    <w:lsdException w:name="Medium Grid 3 Accent 4" w:locked="0" w:uiPriority="60"/>
    <w:lsdException w:name="Dark List Accent 4" w:locked="0" w:uiPriority="61"/>
    <w:lsdException w:name="Colorful Shading Accent 4" w:locked="0" w:uiPriority="62"/>
    <w:lsdException w:name="Colorful List Accent 4" w:locked="0" w:uiPriority="63"/>
    <w:lsdException w:name="Colorful Grid Accent 4" w:locked="0" w:uiPriority="64"/>
    <w:lsdException w:name="Light Shading Accent 5" w:locked="0" w:uiPriority="65"/>
    <w:lsdException w:name="Light List Accent 5" w:locked="0" w:uiPriority="66"/>
    <w:lsdException w:name="Light Grid Accent 5" w:locked="0" w:uiPriority="67"/>
    <w:lsdException w:name="Medium Shading 1 Accent 5" w:locked="0" w:uiPriority="68"/>
    <w:lsdException w:name="Medium Shading 2 Accent 5" w:locked="0" w:uiPriority="69"/>
    <w:lsdException w:name="Medium List 1 Accent 5" w:locked="0" w:uiPriority="70"/>
    <w:lsdException w:name="Medium List 2 Accent 5" w:locked="0" w:uiPriority="71"/>
    <w:lsdException w:name="Medium Grid 1 Accent 5" w:locked="0" w:uiPriority="72"/>
    <w:lsdException w:name="Medium Grid 2 Accent 5" w:locked="0" w:uiPriority="73"/>
    <w:lsdException w:name="Medium Grid 3 Accent 5" w:locked="0" w:uiPriority="60"/>
    <w:lsdException w:name="Dark List Accent 5" w:locked="0" w:uiPriority="61"/>
    <w:lsdException w:name="Colorful Shading Accent 5" w:locked="0" w:uiPriority="62"/>
    <w:lsdException w:name="Colorful List Accent 5" w:locked="0" w:uiPriority="63"/>
    <w:lsdException w:name="Colorful Grid Accent 5" w:locked="0" w:uiPriority="64"/>
    <w:lsdException w:name="Light Shading Accent 6" w:locked="0" w:uiPriority="65"/>
    <w:lsdException w:name="Light List Accent 6" w:locked="0" w:uiPriority="66"/>
    <w:lsdException w:name="Light Grid Accent 6" w:locked="0" w:uiPriority="67"/>
    <w:lsdException w:name="Medium Shading 1 Accent 6" w:locked="0" w:uiPriority="68"/>
    <w:lsdException w:name="Medium Shading 2 Accent 6" w:locked="0" w:uiPriority="69"/>
    <w:lsdException w:name="Medium List 1 Accent 6" w:locked="0" w:uiPriority="70"/>
    <w:lsdException w:name="Medium List 2 Accent 6" w:locked="0" w:uiPriority="71"/>
    <w:lsdException w:name="Medium Grid 1 Accent 6" w:locked="0" w:uiPriority="72"/>
    <w:lsdException w:name="Medium Grid 2 Accent 6" w:locked="0" w:uiPriority="73"/>
    <w:lsdException w:name="Medium Grid 3 Accent 6" w:locked="0" w:uiPriority="60"/>
    <w:lsdException w:name="Dark List Accent 6" w:locked="0" w:uiPriority="61"/>
    <w:lsdException w:name="Colorful Shading Accent 6" w:locked="0" w:uiPriority="62"/>
    <w:lsdException w:name="Colorful List Accent 6" w:locked="0" w:uiPriority="63"/>
    <w:lsdException w:name="Colorful Grid Accent 6" w:locked="0" w:uiPriority="64"/>
    <w:lsdException w:name="Subtle Emphasis" w:locked="0" w:uiPriority="65" w:qFormat="1"/>
    <w:lsdException w:name="Intense Emphasis" w:locked="0" w:uiPriority="66" w:qFormat="1"/>
    <w:lsdException w:name="Subtle Reference" w:locked="0" w:uiPriority="67" w:qFormat="1"/>
    <w:lsdException w:name="Intense Reference" w:locked="0" w:uiPriority="68" w:qFormat="1"/>
    <w:lsdException w:name="Book Title" w:locked="0" w:uiPriority="69" w:qFormat="1"/>
    <w:lsdException w:name="Bibliography" w:locked="0" w:uiPriority="70"/>
    <w:lsdException w:name="TOC Heading" w:locked="0" w:semiHidden="1" w:uiPriority="71" w:unhideWhenUsed="1" w:qFormat="1"/>
  </w:latentStyles>
  <w:style w:type="paragraph" w:default="1" w:styleId="Normal">
    <w:name w:val="Normal"/>
    <w:autoRedefine/>
    <w:qFormat/>
    <w:rsid w:val="00890C25"/>
    <w:pPr>
      <w:spacing w:line="480" w:lineRule="auto"/>
    </w:pPr>
    <w:rPr>
      <w:rFonts w:eastAsia="ヒラギノ角ゴ Pro W3"/>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pPr>
      <w:spacing w:after="200" w:line="276" w:lineRule="auto"/>
    </w:pPr>
    <w:rPr>
      <w:rFonts w:ascii="Lucida Grande" w:eastAsia="ヒラギノ角ゴ Pro W3" w:hAnsi="Lucida Grande"/>
      <w:color w:val="000000"/>
      <w:sz w:val="22"/>
    </w:rPr>
  </w:style>
  <w:style w:type="paragraph" w:customStyle="1" w:styleId="ColorfulList-Accent11">
    <w:name w:val="Colorful List - Accent 11"/>
    <w:qFormat/>
    <w:pPr>
      <w:spacing w:after="200" w:line="276" w:lineRule="auto"/>
      <w:ind w:left="720"/>
    </w:pPr>
    <w:rPr>
      <w:rFonts w:ascii="Lucida Grande" w:eastAsia="ヒラギノ角ゴ Pro W3" w:hAnsi="Lucida Grande"/>
      <w:color w:val="000000"/>
      <w:sz w:val="22"/>
    </w:rPr>
  </w:style>
  <w:style w:type="character" w:styleId="CommentReference">
    <w:name w:val="annotation reference"/>
    <w:locked/>
    <w:rsid w:val="009649F1"/>
    <w:rPr>
      <w:sz w:val="18"/>
      <w:szCs w:val="18"/>
    </w:rPr>
  </w:style>
  <w:style w:type="paragraph" w:styleId="CommentText">
    <w:name w:val="annotation text"/>
    <w:basedOn w:val="Normal"/>
    <w:link w:val="CommentTextChar"/>
    <w:locked/>
    <w:rsid w:val="009649F1"/>
  </w:style>
  <w:style w:type="character" w:customStyle="1" w:styleId="CommentTextChar">
    <w:name w:val="Comment Text Char"/>
    <w:link w:val="CommentText"/>
    <w:rsid w:val="009649F1"/>
    <w:rPr>
      <w:rFonts w:ascii="Lucida Grande" w:eastAsia="ヒラギノ角ゴ Pro W3" w:hAnsi="Lucida Grande"/>
      <w:color w:val="000000"/>
      <w:sz w:val="24"/>
      <w:szCs w:val="24"/>
    </w:rPr>
  </w:style>
  <w:style w:type="paragraph" w:styleId="CommentSubject">
    <w:name w:val="annotation subject"/>
    <w:basedOn w:val="CommentText"/>
    <w:next w:val="CommentText"/>
    <w:link w:val="CommentSubjectChar"/>
    <w:locked/>
    <w:rsid w:val="009649F1"/>
    <w:rPr>
      <w:b/>
      <w:bCs/>
      <w:sz w:val="20"/>
      <w:szCs w:val="20"/>
    </w:rPr>
  </w:style>
  <w:style w:type="character" w:customStyle="1" w:styleId="CommentSubjectChar">
    <w:name w:val="Comment Subject Char"/>
    <w:link w:val="CommentSubject"/>
    <w:rsid w:val="009649F1"/>
    <w:rPr>
      <w:rFonts w:ascii="Lucida Grande" w:eastAsia="ヒラギノ角ゴ Pro W3" w:hAnsi="Lucida Grande"/>
      <w:b/>
      <w:bCs/>
      <w:color w:val="000000"/>
      <w:sz w:val="24"/>
      <w:szCs w:val="24"/>
    </w:rPr>
  </w:style>
  <w:style w:type="paragraph" w:styleId="BalloonText">
    <w:name w:val="Balloon Text"/>
    <w:basedOn w:val="Normal"/>
    <w:link w:val="BalloonTextChar"/>
    <w:locked/>
    <w:rsid w:val="009649F1"/>
    <w:pPr>
      <w:spacing w:line="240" w:lineRule="auto"/>
    </w:pPr>
    <w:rPr>
      <w:rFonts w:cs="Lucida Grande"/>
      <w:sz w:val="18"/>
      <w:szCs w:val="18"/>
    </w:rPr>
  </w:style>
  <w:style w:type="character" w:customStyle="1" w:styleId="BalloonTextChar">
    <w:name w:val="Balloon Text Char"/>
    <w:link w:val="BalloonText"/>
    <w:rsid w:val="009649F1"/>
    <w:rPr>
      <w:rFonts w:ascii="Lucida Grande" w:eastAsia="ヒラギノ角ゴ Pro W3" w:hAnsi="Lucida Grande" w:cs="Lucida Grande"/>
      <w:color w:val="000000"/>
      <w:sz w:val="18"/>
      <w:szCs w:val="18"/>
    </w:rPr>
  </w:style>
  <w:style w:type="paragraph" w:styleId="Header">
    <w:name w:val="header"/>
    <w:basedOn w:val="Normal"/>
    <w:link w:val="HeaderChar"/>
    <w:uiPriority w:val="99"/>
    <w:locked/>
    <w:rsid w:val="006D50B2"/>
    <w:pPr>
      <w:tabs>
        <w:tab w:val="center" w:pos="4680"/>
        <w:tab w:val="right" w:pos="9360"/>
      </w:tabs>
      <w:spacing w:line="240" w:lineRule="auto"/>
    </w:pPr>
  </w:style>
  <w:style w:type="character" w:customStyle="1" w:styleId="HeaderChar">
    <w:name w:val="Header Char"/>
    <w:basedOn w:val="DefaultParagraphFont"/>
    <w:link w:val="Header"/>
    <w:uiPriority w:val="99"/>
    <w:rsid w:val="006D50B2"/>
    <w:rPr>
      <w:rFonts w:ascii="Lucida Grande" w:eastAsia="ヒラギノ角ゴ Pro W3" w:hAnsi="Lucida Grande"/>
      <w:color w:val="000000"/>
      <w:sz w:val="22"/>
      <w:szCs w:val="24"/>
    </w:rPr>
  </w:style>
  <w:style w:type="paragraph" w:styleId="Footer">
    <w:name w:val="footer"/>
    <w:basedOn w:val="Normal"/>
    <w:link w:val="FooterChar"/>
    <w:locked/>
    <w:rsid w:val="006D50B2"/>
    <w:pPr>
      <w:tabs>
        <w:tab w:val="center" w:pos="4680"/>
        <w:tab w:val="right" w:pos="9360"/>
      </w:tabs>
      <w:spacing w:line="240" w:lineRule="auto"/>
    </w:pPr>
  </w:style>
  <w:style w:type="character" w:customStyle="1" w:styleId="FooterChar">
    <w:name w:val="Footer Char"/>
    <w:basedOn w:val="DefaultParagraphFont"/>
    <w:link w:val="Footer"/>
    <w:rsid w:val="006D50B2"/>
    <w:rPr>
      <w:rFonts w:ascii="Lucida Grande" w:eastAsia="ヒラギノ角ゴ Pro W3" w:hAnsi="Lucida Grande"/>
      <w:color w:val="000000"/>
      <w:sz w:val="22"/>
      <w:szCs w:val="24"/>
    </w:rPr>
  </w:style>
  <w:style w:type="paragraph" w:styleId="ListParagraph">
    <w:name w:val="List Paragraph"/>
    <w:basedOn w:val="Normal"/>
    <w:qFormat/>
    <w:rsid w:val="0084549E"/>
    <w:pPr>
      <w:ind w:left="720"/>
      <w:contextualSpacing/>
    </w:pPr>
  </w:style>
  <w:style w:type="character" w:styleId="Hyperlink">
    <w:name w:val="Hyperlink"/>
    <w:basedOn w:val="DefaultParagraphFont"/>
    <w:locked/>
    <w:rsid w:val="00C5618F"/>
    <w:rPr>
      <w:color w:val="0000FF" w:themeColor="hyperlink"/>
      <w:u w:val="single"/>
    </w:rPr>
  </w:style>
  <w:style w:type="paragraph" w:styleId="Caption">
    <w:name w:val="caption"/>
    <w:basedOn w:val="Normal"/>
    <w:next w:val="Normal"/>
    <w:uiPriority w:val="35"/>
    <w:unhideWhenUsed/>
    <w:qFormat/>
    <w:locked/>
    <w:rsid w:val="008929D3"/>
    <w:pPr>
      <w:spacing w:after="200" w:line="240" w:lineRule="auto"/>
    </w:pPr>
    <w:rPr>
      <w:b/>
      <w:bCs/>
      <w:color w:val="4F81BD" w:themeColor="accent1"/>
      <w:sz w:val="18"/>
      <w:szCs w:val="18"/>
    </w:rPr>
  </w:style>
  <w:style w:type="numbering" w:customStyle="1" w:styleId="List21">
    <w:name w:val="List 21"/>
    <w:rsid w:val="008967F3"/>
  </w:style>
  <w:style w:type="numbering" w:customStyle="1" w:styleId="List31">
    <w:name w:val="List 31"/>
    <w:rsid w:val="008967F3"/>
  </w:style>
  <w:style w:type="numbering" w:customStyle="1" w:styleId="List41">
    <w:name w:val="List 41"/>
    <w:rsid w:val="008967F3"/>
  </w:style>
  <w:style w:type="numbering" w:customStyle="1" w:styleId="List51">
    <w:name w:val="List 51"/>
    <w:rsid w:val="008967F3"/>
  </w:style>
  <w:style w:type="numbering" w:customStyle="1" w:styleId="List6">
    <w:name w:val="List 6"/>
    <w:rsid w:val="008967F3"/>
  </w:style>
  <w:style w:type="numbering" w:customStyle="1" w:styleId="List7">
    <w:name w:val="List 7"/>
    <w:rsid w:val="008967F3"/>
  </w:style>
  <w:style w:type="numbering" w:customStyle="1" w:styleId="Harvard">
    <w:name w:val="Harvard"/>
    <w:rsid w:val="008967F3"/>
  </w:style>
  <w:style w:type="paragraph" w:customStyle="1" w:styleId="Body">
    <w:name w:val="Body"/>
    <w:rsid w:val="008967F3"/>
    <w:rPr>
      <w:rFonts w:ascii="Helvetica" w:eastAsia="ヒラギノ角ゴ Pro W3" w:hAnsi="Helvetic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09722">
      <w:bodyDiv w:val="1"/>
      <w:marLeft w:val="0"/>
      <w:marRight w:val="0"/>
      <w:marTop w:val="0"/>
      <w:marBottom w:val="0"/>
      <w:divBdr>
        <w:top w:val="none" w:sz="0" w:space="0" w:color="auto"/>
        <w:left w:val="none" w:sz="0" w:space="0" w:color="auto"/>
        <w:bottom w:val="none" w:sz="0" w:space="0" w:color="auto"/>
        <w:right w:val="none" w:sz="0" w:space="0" w:color="auto"/>
      </w:divBdr>
    </w:div>
    <w:div w:id="359746074">
      <w:bodyDiv w:val="1"/>
      <w:marLeft w:val="0"/>
      <w:marRight w:val="0"/>
      <w:marTop w:val="0"/>
      <w:marBottom w:val="0"/>
      <w:divBdr>
        <w:top w:val="none" w:sz="0" w:space="0" w:color="auto"/>
        <w:left w:val="none" w:sz="0" w:space="0" w:color="auto"/>
        <w:bottom w:val="none" w:sz="0" w:space="0" w:color="auto"/>
        <w:right w:val="none" w:sz="0" w:space="0" w:color="auto"/>
      </w:divBdr>
      <w:divsChild>
        <w:div w:id="1027369525">
          <w:marLeft w:val="0"/>
          <w:marRight w:val="0"/>
          <w:marTop w:val="0"/>
          <w:marBottom w:val="0"/>
          <w:divBdr>
            <w:top w:val="none" w:sz="0" w:space="0" w:color="auto"/>
            <w:left w:val="none" w:sz="0" w:space="0" w:color="auto"/>
            <w:bottom w:val="none" w:sz="0" w:space="0" w:color="auto"/>
            <w:right w:val="none" w:sz="0" w:space="0" w:color="auto"/>
          </w:divBdr>
          <w:divsChild>
            <w:div w:id="455375845">
              <w:marLeft w:val="0"/>
              <w:marRight w:val="0"/>
              <w:marTop w:val="0"/>
              <w:marBottom w:val="0"/>
              <w:divBdr>
                <w:top w:val="none" w:sz="0" w:space="0" w:color="auto"/>
                <w:left w:val="none" w:sz="0" w:space="0" w:color="auto"/>
                <w:bottom w:val="none" w:sz="0" w:space="0" w:color="auto"/>
                <w:right w:val="none" w:sz="0" w:space="0" w:color="auto"/>
              </w:divBdr>
              <w:divsChild>
                <w:div w:id="541526925">
                  <w:marLeft w:val="0"/>
                  <w:marRight w:val="0"/>
                  <w:marTop w:val="0"/>
                  <w:marBottom w:val="0"/>
                  <w:divBdr>
                    <w:top w:val="none" w:sz="0" w:space="0" w:color="auto"/>
                    <w:left w:val="none" w:sz="0" w:space="0" w:color="auto"/>
                    <w:bottom w:val="none" w:sz="0" w:space="0" w:color="auto"/>
                    <w:right w:val="none" w:sz="0" w:space="0" w:color="auto"/>
                  </w:divBdr>
                  <w:divsChild>
                    <w:div w:id="1445348858">
                      <w:marLeft w:val="0"/>
                      <w:marRight w:val="0"/>
                      <w:marTop w:val="0"/>
                      <w:marBottom w:val="0"/>
                      <w:divBdr>
                        <w:top w:val="none" w:sz="0" w:space="0" w:color="auto"/>
                        <w:left w:val="none" w:sz="0" w:space="0" w:color="auto"/>
                        <w:bottom w:val="none" w:sz="0" w:space="0" w:color="auto"/>
                        <w:right w:val="none" w:sz="0" w:space="0" w:color="auto"/>
                      </w:divBdr>
                      <w:divsChild>
                        <w:div w:id="1120806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6738556">
                              <w:marLeft w:val="0"/>
                              <w:marRight w:val="0"/>
                              <w:marTop w:val="0"/>
                              <w:marBottom w:val="0"/>
                              <w:divBdr>
                                <w:top w:val="none" w:sz="0" w:space="0" w:color="auto"/>
                                <w:left w:val="none" w:sz="0" w:space="0" w:color="auto"/>
                                <w:bottom w:val="none" w:sz="0" w:space="0" w:color="auto"/>
                                <w:right w:val="none" w:sz="0" w:space="0" w:color="auto"/>
                              </w:divBdr>
                            </w:div>
                            <w:div w:id="714889181">
                              <w:marLeft w:val="0"/>
                              <w:marRight w:val="0"/>
                              <w:marTop w:val="0"/>
                              <w:marBottom w:val="0"/>
                              <w:divBdr>
                                <w:top w:val="none" w:sz="0" w:space="0" w:color="auto"/>
                                <w:left w:val="none" w:sz="0" w:space="0" w:color="auto"/>
                                <w:bottom w:val="none" w:sz="0" w:space="0" w:color="auto"/>
                                <w:right w:val="none" w:sz="0" w:space="0" w:color="auto"/>
                              </w:divBdr>
                            </w:div>
                            <w:div w:id="1273050022">
                              <w:marLeft w:val="0"/>
                              <w:marRight w:val="0"/>
                              <w:marTop w:val="0"/>
                              <w:marBottom w:val="0"/>
                              <w:divBdr>
                                <w:top w:val="none" w:sz="0" w:space="0" w:color="auto"/>
                                <w:left w:val="none" w:sz="0" w:space="0" w:color="auto"/>
                                <w:bottom w:val="none" w:sz="0" w:space="0" w:color="auto"/>
                                <w:right w:val="none" w:sz="0" w:space="0" w:color="auto"/>
                              </w:divBdr>
                            </w:div>
                            <w:div w:id="2022463777">
                              <w:marLeft w:val="0"/>
                              <w:marRight w:val="0"/>
                              <w:marTop w:val="0"/>
                              <w:marBottom w:val="0"/>
                              <w:divBdr>
                                <w:top w:val="none" w:sz="0" w:space="0" w:color="auto"/>
                                <w:left w:val="none" w:sz="0" w:space="0" w:color="auto"/>
                                <w:bottom w:val="none" w:sz="0" w:space="0" w:color="auto"/>
                                <w:right w:val="none" w:sz="0" w:space="0" w:color="auto"/>
                              </w:divBdr>
                            </w:div>
                            <w:div w:id="181699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352641">
      <w:bodyDiv w:val="1"/>
      <w:marLeft w:val="0"/>
      <w:marRight w:val="0"/>
      <w:marTop w:val="0"/>
      <w:marBottom w:val="0"/>
      <w:divBdr>
        <w:top w:val="none" w:sz="0" w:space="0" w:color="auto"/>
        <w:left w:val="none" w:sz="0" w:space="0" w:color="auto"/>
        <w:bottom w:val="none" w:sz="0" w:space="0" w:color="auto"/>
        <w:right w:val="none" w:sz="0" w:space="0" w:color="auto"/>
      </w:divBdr>
    </w:div>
    <w:div w:id="1554731408">
      <w:bodyDiv w:val="1"/>
      <w:marLeft w:val="0"/>
      <w:marRight w:val="0"/>
      <w:marTop w:val="0"/>
      <w:marBottom w:val="0"/>
      <w:divBdr>
        <w:top w:val="none" w:sz="0" w:space="0" w:color="auto"/>
        <w:left w:val="none" w:sz="0" w:space="0" w:color="auto"/>
        <w:bottom w:val="none" w:sz="0" w:space="0" w:color="auto"/>
        <w:right w:val="none" w:sz="0" w:space="0" w:color="auto"/>
      </w:divBdr>
    </w:div>
    <w:div w:id="1622032596">
      <w:bodyDiv w:val="1"/>
      <w:marLeft w:val="0"/>
      <w:marRight w:val="0"/>
      <w:marTop w:val="0"/>
      <w:marBottom w:val="0"/>
      <w:divBdr>
        <w:top w:val="none" w:sz="0" w:space="0" w:color="auto"/>
        <w:left w:val="none" w:sz="0" w:space="0" w:color="auto"/>
        <w:bottom w:val="none" w:sz="0" w:space="0" w:color="auto"/>
        <w:right w:val="none" w:sz="0" w:space="0" w:color="auto"/>
      </w:divBdr>
    </w:div>
    <w:div w:id="1755273460">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21E2D29-3FC0-48FA-8499-817A9BB9F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21</Pages>
  <Words>3524</Words>
  <Characters>20092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Texas Christian University</Company>
  <LinksUpToDate>false</LinksUpToDate>
  <CharactersWithSpaces>23569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Mattern, Rochelle</dc:creator>
  <cp:lastModifiedBy>Morgan Leake</cp:lastModifiedBy>
  <cp:revision>5</cp:revision>
  <cp:lastPrinted>2013-05-09T19:17:00Z</cp:lastPrinted>
  <dcterms:created xsi:type="dcterms:W3CDTF">2013-05-01T19:31:00Z</dcterms:created>
  <dcterms:modified xsi:type="dcterms:W3CDTF">2013-05-09T19:23:00Z</dcterms:modified>
</cp:coreProperties>
</file>